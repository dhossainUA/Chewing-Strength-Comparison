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4078" w:rsidRDefault="00D34078">
      <w:pPr>
        <w:spacing w:line="200" w:lineRule="exact"/>
      </w:pPr>
    </w:p>
    <w:p w:rsidR="00D34078" w:rsidRDefault="00D34078">
      <w:pPr>
        <w:spacing w:line="200" w:lineRule="exact"/>
      </w:pPr>
    </w:p>
    <w:p w:rsidR="00D34078" w:rsidRDefault="00D34078">
      <w:pPr>
        <w:spacing w:before="16" w:line="280" w:lineRule="exact"/>
        <w:rPr>
          <w:sz w:val="28"/>
          <w:szCs w:val="28"/>
        </w:rPr>
      </w:pPr>
    </w:p>
    <w:p w:rsidR="00D34078" w:rsidRDefault="00A17AAA">
      <w:pPr>
        <w:spacing w:before="29"/>
        <w:ind w:left="2822" w:right="2844"/>
        <w:jc w:val="center"/>
        <w:rPr>
          <w:rFonts w:ascii="Arial" w:eastAsia="Arial" w:hAnsi="Arial" w:cs="Arial"/>
          <w:sz w:val="24"/>
          <w:szCs w:val="24"/>
        </w:rPr>
      </w:pPr>
      <w:r>
        <w:rPr>
          <w:rFonts w:ascii="Arial" w:eastAsia="Arial" w:hAnsi="Arial" w:cs="Arial"/>
          <w:b/>
          <w:sz w:val="24"/>
          <w:szCs w:val="24"/>
        </w:rPr>
        <w:t>UNIVERSITY OF ALABAMA</w:t>
      </w:r>
    </w:p>
    <w:p w:rsidR="00D34078" w:rsidRDefault="00A17AAA">
      <w:pPr>
        <w:ind w:left="1767" w:right="1787"/>
        <w:jc w:val="center"/>
        <w:rPr>
          <w:rFonts w:ascii="Arial" w:eastAsia="Arial" w:hAnsi="Arial" w:cs="Arial"/>
          <w:sz w:val="24"/>
          <w:szCs w:val="24"/>
        </w:rPr>
      </w:pPr>
      <w:r>
        <w:rPr>
          <w:rFonts w:ascii="Arial" w:eastAsia="Arial" w:hAnsi="Arial" w:cs="Arial"/>
          <w:b/>
          <w:sz w:val="24"/>
          <w:szCs w:val="24"/>
        </w:rPr>
        <w:t>HUMAN RESEARCH PROTECTION PROGRAM AAHRPP # 101</w:t>
      </w:r>
    </w:p>
    <w:p w:rsidR="00D34078" w:rsidRDefault="00D34078">
      <w:pPr>
        <w:spacing w:before="17" w:line="260" w:lineRule="exact"/>
        <w:rPr>
          <w:sz w:val="26"/>
          <w:szCs w:val="26"/>
        </w:rPr>
      </w:pPr>
    </w:p>
    <w:p w:rsidR="00D34078" w:rsidRDefault="00A17AAA">
      <w:pPr>
        <w:spacing w:line="240" w:lineRule="exact"/>
        <w:ind w:left="2411" w:right="2430"/>
        <w:jc w:val="center"/>
        <w:rPr>
          <w:rFonts w:ascii="Arial" w:eastAsia="Arial" w:hAnsi="Arial" w:cs="Arial"/>
          <w:sz w:val="22"/>
          <w:szCs w:val="22"/>
        </w:rPr>
      </w:pPr>
      <w:r>
        <w:rPr>
          <w:rFonts w:ascii="Arial" w:eastAsia="Arial" w:hAnsi="Arial" w:cs="Arial"/>
          <w:b/>
          <w:w w:val="99"/>
          <w:position w:val="-1"/>
          <w:sz w:val="22"/>
          <w:szCs w:val="22"/>
        </w:rPr>
        <w:t>FORM:</w:t>
      </w:r>
      <w:r>
        <w:rPr>
          <w:rFonts w:ascii="Arial" w:eastAsia="Arial" w:hAnsi="Arial" w:cs="Arial"/>
          <w:b/>
          <w:position w:val="-1"/>
          <w:sz w:val="22"/>
          <w:szCs w:val="22"/>
        </w:rPr>
        <w:t xml:space="preserve">  </w:t>
      </w:r>
      <w:r>
        <w:rPr>
          <w:rFonts w:ascii="Arial" w:eastAsia="Arial" w:hAnsi="Arial" w:cs="Arial"/>
          <w:b/>
          <w:w w:val="99"/>
          <w:position w:val="-1"/>
          <w:sz w:val="22"/>
          <w:szCs w:val="22"/>
        </w:rPr>
        <w:t>IRB</w:t>
      </w:r>
      <w:r>
        <w:rPr>
          <w:rFonts w:ascii="Arial" w:eastAsia="Arial" w:hAnsi="Arial" w:cs="Arial"/>
          <w:b/>
          <w:position w:val="-1"/>
          <w:sz w:val="22"/>
          <w:szCs w:val="22"/>
        </w:rPr>
        <w:t xml:space="preserve"> </w:t>
      </w:r>
      <w:r>
        <w:rPr>
          <w:rFonts w:ascii="Arial" w:eastAsia="Arial" w:hAnsi="Arial" w:cs="Arial"/>
          <w:b/>
          <w:w w:val="99"/>
          <w:position w:val="-1"/>
          <w:sz w:val="22"/>
          <w:szCs w:val="22"/>
        </w:rPr>
        <w:t>RENEWAL</w:t>
      </w:r>
      <w:r>
        <w:rPr>
          <w:rFonts w:ascii="Arial" w:eastAsia="Arial" w:hAnsi="Arial" w:cs="Arial"/>
          <w:b/>
          <w:position w:val="-1"/>
          <w:sz w:val="22"/>
          <w:szCs w:val="22"/>
        </w:rPr>
        <w:t xml:space="preserve"> </w:t>
      </w:r>
      <w:r>
        <w:rPr>
          <w:rFonts w:ascii="Arial" w:eastAsia="Arial" w:hAnsi="Arial" w:cs="Arial"/>
          <w:b/>
          <w:w w:val="99"/>
          <w:position w:val="-1"/>
          <w:sz w:val="22"/>
          <w:szCs w:val="22"/>
        </w:rPr>
        <w:t>APPLICATION</w:t>
      </w:r>
    </w:p>
    <w:p w:rsidR="00D34078" w:rsidRDefault="00D34078">
      <w:pPr>
        <w:spacing w:line="200" w:lineRule="exact"/>
      </w:pPr>
    </w:p>
    <w:p w:rsidR="00D34078" w:rsidRDefault="00D34078">
      <w:pPr>
        <w:spacing w:before="19" w:line="260" w:lineRule="exact"/>
        <w:rPr>
          <w:sz w:val="26"/>
          <w:szCs w:val="26"/>
        </w:rPr>
      </w:pPr>
    </w:p>
    <w:p w:rsidR="00D34078" w:rsidRDefault="00A17AAA">
      <w:pPr>
        <w:spacing w:before="31"/>
        <w:ind w:left="100" w:right="89"/>
        <w:rPr>
          <w:rFonts w:ascii="Arial" w:eastAsia="Arial" w:hAnsi="Arial" w:cs="Arial"/>
          <w:sz w:val="22"/>
          <w:szCs w:val="22"/>
        </w:rPr>
      </w:pPr>
      <w:r>
        <w:rPr>
          <w:rFonts w:ascii="Arial" w:eastAsia="Arial" w:hAnsi="Arial" w:cs="Arial"/>
          <w:b/>
          <w:i/>
          <w:w w:val="99"/>
          <w:sz w:val="22"/>
          <w:szCs w:val="22"/>
        </w:rPr>
        <w:t>NOTE:</w:t>
      </w:r>
      <w:r>
        <w:rPr>
          <w:rFonts w:ascii="Arial" w:eastAsia="Arial" w:hAnsi="Arial" w:cs="Arial"/>
          <w:b/>
          <w:i/>
          <w:sz w:val="22"/>
          <w:szCs w:val="22"/>
        </w:rPr>
        <w:t xml:space="preserve">  </w:t>
      </w:r>
      <w:r>
        <w:rPr>
          <w:rFonts w:ascii="Arial" w:eastAsia="Arial" w:hAnsi="Arial" w:cs="Arial"/>
          <w:b/>
          <w:i/>
          <w:w w:val="99"/>
          <w:sz w:val="22"/>
          <w:szCs w:val="22"/>
        </w:rPr>
        <w:t>An</w:t>
      </w:r>
      <w:r>
        <w:rPr>
          <w:rFonts w:ascii="Arial" w:eastAsia="Arial" w:hAnsi="Arial" w:cs="Arial"/>
          <w:b/>
          <w:i/>
          <w:sz w:val="22"/>
          <w:szCs w:val="22"/>
        </w:rPr>
        <w:t xml:space="preserve"> </w:t>
      </w:r>
      <w:r>
        <w:rPr>
          <w:rFonts w:ascii="Arial" w:eastAsia="Arial" w:hAnsi="Arial" w:cs="Arial"/>
          <w:b/>
          <w:i/>
          <w:w w:val="99"/>
          <w:sz w:val="22"/>
          <w:szCs w:val="22"/>
        </w:rPr>
        <w:t>application</w:t>
      </w:r>
      <w:r>
        <w:rPr>
          <w:rFonts w:ascii="Arial" w:eastAsia="Arial" w:hAnsi="Arial" w:cs="Arial"/>
          <w:b/>
          <w:i/>
          <w:sz w:val="22"/>
          <w:szCs w:val="22"/>
        </w:rPr>
        <w:t xml:space="preserve"> </w:t>
      </w:r>
      <w:r>
        <w:rPr>
          <w:rFonts w:ascii="Arial" w:eastAsia="Arial" w:hAnsi="Arial" w:cs="Arial"/>
          <w:b/>
          <w:i/>
          <w:w w:val="99"/>
          <w:sz w:val="22"/>
          <w:szCs w:val="22"/>
        </w:rPr>
        <w:t>for</w:t>
      </w:r>
      <w:r>
        <w:rPr>
          <w:rFonts w:ascii="Arial" w:eastAsia="Arial" w:hAnsi="Arial" w:cs="Arial"/>
          <w:b/>
          <w:i/>
          <w:sz w:val="22"/>
          <w:szCs w:val="22"/>
        </w:rPr>
        <w:t xml:space="preserve"> </w:t>
      </w:r>
      <w:r>
        <w:rPr>
          <w:rFonts w:ascii="Arial" w:eastAsia="Arial" w:hAnsi="Arial" w:cs="Arial"/>
          <w:b/>
          <w:i/>
          <w:w w:val="99"/>
          <w:sz w:val="22"/>
          <w:szCs w:val="22"/>
        </w:rPr>
        <w:t>continuing</w:t>
      </w:r>
      <w:r>
        <w:rPr>
          <w:rFonts w:ascii="Arial" w:eastAsia="Arial" w:hAnsi="Arial" w:cs="Arial"/>
          <w:b/>
          <w:i/>
          <w:sz w:val="22"/>
          <w:szCs w:val="22"/>
        </w:rPr>
        <w:t xml:space="preserve"> </w:t>
      </w:r>
      <w:r>
        <w:rPr>
          <w:rFonts w:ascii="Arial" w:eastAsia="Arial" w:hAnsi="Arial" w:cs="Arial"/>
          <w:b/>
          <w:i/>
          <w:w w:val="99"/>
          <w:sz w:val="22"/>
          <w:szCs w:val="22"/>
        </w:rPr>
        <w:t>review</w:t>
      </w:r>
      <w:r>
        <w:rPr>
          <w:rFonts w:ascii="Arial" w:eastAsia="Arial" w:hAnsi="Arial" w:cs="Arial"/>
          <w:b/>
          <w:i/>
          <w:sz w:val="22"/>
          <w:szCs w:val="22"/>
        </w:rPr>
        <w:t xml:space="preserve"> </w:t>
      </w:r>
      <w:r>
        <w:rPr>
          <w:rFonts w:ascii="Arial" w:eastAsia="Arial" w:hAnsi="Arial" w:cs="Arial"/>
          <w:b/>
          <w:i/>
          <w:w w:val="99"/>
          <w:sz w:val="22"/>
          <w:szCs w:val="22"/>
        </w:rPr>
        <w:t>must</w:t>
      </w:r>
      <w:r>
        <w:rPr>
          <w:rFonts w:ascii="Arial" w:eastAsia="Arial" w:hAnsi="Arial" w:cs="Arial"/>
          <w:b/>
          <w:i/>
          <w:sz w:val="22"/>
          <w:szCs w:val="22"/>
        </w:rPr>
        <w:t xml:space="preserve"> </w:t>
      </w:r>
      <w:r>
        <w:rPr>
          <w:rFonts w:ascii="Arial" w:eastAsia="Arial" w:hAnsi="Arial" w:cs="Arial"/>
          <w:b/>
          <w:i/>
          <w:w w:val="99"/>
          <w:sz w:val="22"/>
          <w:szCs w:val="22"/>
        </w:rPr>
        <w:t>be</w:t>
      </w:r>
      <w:r>
        <w:rPr>
          <w:rFonts w:ascii="Arial" w:eastAsia="Arial" w:hAnsi="Arial" w:cs="Arial"/>
          <w:b/>
          <w:i/>
          <w:sz w:val="22"/>
          <w:szCs w:val="22"/>
        </w:rPr>
        <w:t xml:space="preserve"> </w:t>
      </w:r>
      <w:r>
        <w:rPr>
          <w:rFonts w:ascii="Arial" w:eastAsia="Arial" w:hAnsi="Arial" w:cs="Arial"/>
          <w:b/>
          <w:i/>
          <w:w w:val="99"/>
          <w:sz w:val="22"/>
          <w:szCs w:val="22"/>
        </w:rPr>
        <w:t>filed</w:t>
      </w:r>
      <w:r>
        <w:rPr>
          <w:rFonts w:ascii="Arial" w:eastAsia="Arial" w:hAnsi="Arial" w:cs="Arial"/>
          <w:b/>
          <w:i/>
          <w:sz w:val="22"/>
          <w:szCs w:val="22"/>
        </w:rPr>
        <w:t xml:space="preserve"> </w:t>
      </w:r>
      <w:r>
        <w:rPr>
          <w:rFonts w:ascii="Arial" w:eastAsia="Arial" w:hAnsi="Arial" w:cs="Arial"/>
          <w:b/>
          <w:i/>
          <w:w w:val="99"/>
          <w:sz w:val="22"/>
          <w:szCs w:val="22"/>
        </w:rPr>
        <w:t>annually</w:t>
      </w:r>
      <w:r>
        <w:rPr>
          <w:rFonts w:ascii="Arial" w:eastAsia="Arial" w:hAnsi="Arial" w:cs="Arial"/>
          <w:b/>
          <w:i/>
          <w:sz w:val="22"/>
          <w:szCs w:val="22"/>
        </w:rPr>
        <w:t xml:space="preserve"> </w:t>
      </w:r>
      <w:r>
        <w:rPr>
          <w:rFonts w:ascii="Arial" w:eastAsia="Arial" w:hAnsi="Arial" w:cs="Arial"/>
          <w:b/>
          <w:i/>
          <w:w w:val="99"/>
          <w:sz w:val="22"/>
          <w:szCs w:val="22"/>
        </w:rPr>
        <w:t>as</w:t>
      </w:r>
      <w:r>
        <w:rPr>
          <w:rFonts w:ascii="Arial" w:eastAsia="Arial" w:hAnsi="Arial" w:cs="Arial"/>
          <w:b/>
          <w:i/>
          <w:sz w:val="22"/>
          <w:szCs w:val="22"/>
        </w:rPr>
        <w:t xml:space="preserve"> </w:t>
      </w:r>
      <w:r>
        <w:rPr>
          <w:rFonts w:ascii="Arial" w:eastAsia="Arial" w:hAnsi="Arial" w:cs="Arial"/>
          <w:b/>
          <w:i/>
          <w:w w:val="99"/>
          <w:sz w:val="22"/>
          <w:szCs w:val="22"/>
        </w:rPr>
        <w:t>long</w:t>
      </w:r>
      <w:r>
        <w:rPr>
          <w:rFonts w:ascii="Arial" w:eastAsia="Arial" w:hAnsi="Arial" w:cs="Arial"/>
          <w:b/>
          <w:i/>
          <w:sz w:val="22"/>
          <w:szCs w:val="22"/>
        </w:rPr>
        <w:t xml:space="preserve"> </w:t>
      </w:r>
      <w:r>
        <w:rPr>
          <w:rFonts w:ascii="Arial" w:eastAsia="Arial" w:hAnsi="Arial" w:cs="Arial"/>
          <w:b/>
          <w:i/>
          <w:w w:val="99"/>
          <w:sz w:val="22"/>
          <w:szCs w:val="22"/>
        </w:rPr>
        <w:t>as</w:t>
      </w:r>
      <w:r>
        <w:rPr>
          <w:rFonts w:ascii="Arial" w:eastAsia="Arial" w:hAnsi="Arial" w:cs="Arial"/>
          <w:b/>
          <w:i/>
          <w:sz w:val="22"/>
          <w:szCs w:val="22"/>
        </w:rPr>
        <w:t xml:space="preserve"> </w:t>
      </w:r>
      <w:r>
        <w:rPr>
          <w:rFonts w:ascii="Arial" w:eastAsia="Arial" w:hAnsi="Arial" w:cs="Arial"/>
          <w:b/>
          <w:i/>
          <w:w w:val="99"/>
          <w:sz w:val="22"/>
          <w:szCs w:val="22"/>
        </w:rPr>
        <w:t>data remain</w:t>
      </w:r>
      <w:r>
        <w:rPr>
          <w:rFonts w:ascii="Arial" w:eastAsia="Arial" w:hAnsi="Arial" w:cs="Arial"/>
          <w:b/>
          <w:i/>
          <w:sz w:val="22"/>
          <w:szCs w:val="22"/>
        </w:rPr>
        <w:t xml:space="preserve"> </w:t>
      </w:r>
      <w:r>
        <w:rPr>
          <w:rFonts w:ascii="Arial" w:eastAsia="Arial" w:hAnsi="Arial" w:cs="Arial"/>
          <w:b/>
          <w:i/>
          <w:w w:val="99"/>
          <w:sz w:val="22"/>
          <w:szCs w:val="22"/>
        </w:rPr>
        <w:t>identifiable</w:t>
      </w:r>
      <w:r>
        <w:rPr>
          <w:rFonts w:ascii="Arial" w:eastAsia="Arial" w:hAnsi="Arial" w:cs="Arial"/>
          <w:b/>
          <w:i/>
          <w:sz w:val="22"/>
          <w:szCs w:val="22"/>
        </w:rPr>
        <w:t xml:space="preserve"> </w:t>
      </w:r>
      <w:r>
        <w:rPr>
          <w:rFonts w:ascii="Arial" w:eastAsia="Arial" w:hAnsi="Arial" w:cs="Arial"/>
          <w:b/>
          <w:i/>
          <w:w w:val="99"/>
          <w:sz w:val="22"/>
          <w:szCs w:val="22"/>
        </w:rPr>
        <w:t>to</w:t>
      </w:r>
      <w:r>
        <w:rPr>
          <w:rFonts w:ascii="Arial" w:eastAsia="Arial" w:hAnsi="Arial" w:cs="Arial"/>
          <w:b/>
          <w:i/>
          <w:sz w:val="22"/>
          <w:szCs w:val="22"/>
        </w:rPr>
        <w:t xml:space="preserve"> </w:t>
      </w:r>
      <w:r>
        <w:rPr>
          <w:rFonts w:ascii="Arial" w:eastAsia="Arial" w:hAnsi="Arial" w:cs="Arial"/>
          <w:b/>
          <w:i/>
          <w:w w:val="99"/>
          <w:sz w:val="22"/>
          <w:szCs w:val="22"/>
        </w:rPr>
        <w:t>the</w:t>
      </w:r>
      <w:r>
        <w:rPr>
          <w:rFonts w:ascii="Arial" w:eastAsia="Arial" w:hAnsi="Arial" w:cs="Arial"/>
          <w:b/>
          <w:i/>
          <w:sz w:val="22"/>
          <w:szCs w:val="22"/>
        </w:rPr>
        <w:t xml:space="preserve"> </w:t>
      </w:r>
      <w:r>
        <w:rPr>
          <w:rFonts w:ascii="Arial" w:eastAsia="Arial" w:hAnsi="Arial" w:cs="Arial"/>
          <w:b/>
          <w:i/>
          <w:w w:val="99"/>
          <w:sz w:val="22"/>
          <w:szCs w:val="22"/>
        </w:rPr>
        <w:t>principal</w:t>
      </w:r>
      <w:r>
        <w:rPr>
          <w:rFonts w:ascii="Arial" w:eastAsia="Arial" w:hAnsi="Arial" w:cs="Arial"/>
          <w:b/>
          <w:i/>
          <w:sz w:val="22"/>
          <w:szCs w:val="22"/>
        </w:rPr>
        <w:t xml:space="preserve"> </w:t>
      </w:r>
      <w:r>
        <w:rPr>
          <w:rFonts w:ascii="Arial" w:eastAsia="Arial" w:hAnsi="Arial" w:cs="Arial"/>
          <w:b/>
          <w:i/>
          <w:w w:val="99"/>
          <w:sz w:val="22"/>
          <w:szCs w:val="22"/>
        </w:rPr>
        <w:t>investigator</w:t>
      </w:r>
      <w:r>
        <w:rPr>
          <w:rFonts w:ascii="Arial" w:eastAsia="Arial" w:hAnsi="Arial" w:cs="Arial"/>
          <w:b/>
          <w:i/>
          <w:sz w:val="22"/>
          <w:szCs w:val="22"/>
        </w:rPr>
        <w:t xml:space="preserve"> </w:t>
      </w:r>
      <w:r>
        <w:rPr>
          <w:rFonts w:ascii="Arial" w:eastAsia="Arial" w:hAnsi="Arial" w:cs="Arial"/>
          <w:b/>
          <w:i/>
          <w:w w:val="99"/>
          <w:sz w:val="22"/>
          <w:szCs w:val="22"/>
        </w:rPr>
        <w:t>(links</w:t>
      </w:r>
      <w:r>
        <w:rPr>
          <w:rFonts w:ascii="Arial" w:eastAsia="Arial" w:hAnsi="Arial" w:cs="Arial"/>
          <w:b/>
          <w:i/>
          <w:sz w:val="22"/>
          <w:szCs w:val="22"/>
        </w:rPr>
        <w:t xml:space="preserve"> </w:t>
      </w:r>
      <w:r>
        <w:rPr>
          <w:rFonts w:ascii="Arial" w:eastAsia="Arial" w:hAnsi="Arial" w:cs="Arial"/>
          <w:b/>
          <w:i/>
          <w:w w:val="99"/>
          <w:sz w:val="22"/>
          <w:szCs w:val="22"/>
        </w:rPr>
        <w:t>or</w:t>
      </w:r>
      <w:r>
        <w:rPr>
          <w:rFonts w:ascii="Arial" w:eastAsia="Arial" w:hAnsi="Arial" w:cs="Arial"/>
          <w:b/>
          <w:i/>
          <w:sz w:val="22"/>
          <w:szCs w:val="22"/>
        </w:rPr>
        <w:t xml:space="preserve"> </w:t>
      </w:r>
      <w:r>
        <w:rPr>
          <w:rFonts w:ascii="Arial" w:eastAsia="Arial" w:hAnsi="Arial" w:cs="Arial"/>
          <w:b/>
          <w:i/>
          <w:w w:val="99"/>
          <w:sz w:val="22"/>
          <w:szCs w:val="22"/>
        </w:rPr>
        <w:t>codes</w:t>
      </w:r>
      <w:r>
        <w:rPr>
          <w:rFonts w:ascii="Arial" w:eastAsia="Arial" w:hAnsi="Arial" w:cs="Arial"/>
          <w:b/>
          <w:i/>
          <w:sz w:val="22"/>
          <w:szCs w:val="22"/>
        </w:rPr>
        <w:t xml:space="preserve"> </w:t>
      </w:r>
      <w:r>
        <w:rPr>
          <w:rFonts w:ascii="Arial" w:eastAsia="Arial" w:hAnsi="Arial" w:cs="Arial"/>
          <w:b/>
          <w:i/>
          <w:w w:val="99"/>
          <w:sz w:val="22"/>
          <w:szCs w:val="22"/>
        </w:rPr>
        <w:t>exist</w:t>
      </w:r>
      <w:r>
        <w:rPr>
          <w:rFonts w:ascii="Arial" w:eastAsia="Arial" w:hAnsi="Arial" w:cs="Arial"/>
          <w:b/>
          <w:i/>
          <w:sz w:val="22"/>
          <w:szCs w:val="22"/>
        </w:rPr>
        <w:t xml:space="preserve"> </w:t>
      </w:r>
      <w:r>
        <w:rPr>
          <w:rFonts w:ascii="Arial" w:eastAsia="Arial" w:hAnsi="Arial" w:cs="Arial"/>
          <w:b/>
          <w:i/>
          <w:w w:val="99"/>
          <w:sz w:val="22"/>
          <w:szCs w:val="22"/>
        </w:rPr>
        <w:t>that</w:t>
      </w:r>
      <w:r>
        <w:rPr>
          <w:rFonts w:ascii="Arial" w:eastAsia="Arial" w:hAnsi="Arial" w:cs="Arial"/>
          <w:b/>
          <w:i/>
          <w:sz w:val="22"/>
          <w:szCs w:val="22"/>
        </w:rPr>
        <w:t xml:space="preserve"> </w:t>
      </w:r>
      <w:r>
        <w:rPr>
          <w:rFonts w:ascii="Arial" w:eastAsia="Arial" w:hAnsi="Arial" w:cs="Arial"/>
          <w:b/>
          <w:i/>
          <w:w w:val="99"/>
          <w:sz w:val="22"/>
          <w:szCs w:val="22"/>
        </w:rPr>
        <w:t>allow identification</w:t>
      </w:r>
      <w:r>
        <w:rPr>
          <w:rFonts w:ascii="Arial" w:eastAsia="Arial" w:hAnsi="Arial" w:cs="Arial"/>
          <w:b/>
          <w:i/>
          <w:sz w:val="22"/>
          <w:szCs w:val="22"/>
        </w:rPr>
        <w:t xml:space="preserve"> </w:t>
      </w:r>
      <w:r>
        <w:rPr>
          <w:rFonts w:ascii="Arial" w:eastAsia="Arial" w:hAnsi="Arial" w:cs="Arial"/>
          <w:b/>
          <w:i/>
          <w:w w:val="99"/>
          <w:sz w:val="22"/>
          <w:szCs w:val="22"/>
        </w:rPr>
        <w:t>of</w:t>
      </w:r>
      <w:r>
        <w:rPr>
          <w:rFonts w:ascii="Arial" w:eastAsia="Arial" w:hAnsi="Arial" w:cs="Arial"/>
          <w:b/>
          <w:i/>
          <w:sz w:val="22"/>
          <w:szCs w:val="22"/>
        </w:rPr>
        <w:t xml:space="preserve"> </w:t>
      </w:r>
      <w:r>
        <w:rPr>
          <w:rFonts w:ascii="Arial" w:eastAsia="Arial" w:hAnsi="Arial" w:cs="Arial"/>
          <w:b/>
          <w:i/>
          <w:w w:val="99"/>
          <w:sz w:val="22"/>
          <w:szCs w:val="22"/>
        </w:rPr>
        <w:t>participants),</w:t>
      </w:r>
      <w:r>
        <w:rPr>
          <w:rFonts w:ascii="Arial" w:eastAsia="Arial" w:hAnsi="Arial" w:cs="Arial"/>
          <w:b/>
          <w:i/>
          <w:sz w:val="22"/>
          <w:szCs w:val="22"/>
        </w:rPr>
        <w:t xml:space="preserve"> </w:t>
      </w:r>
      <w:r>
        <w:rPr>
          <w:rFonts w:ascii="Arial" w:eastAsia="Arial" w:hAnsi="Arial" w:cs="Arial"/>
          <w:b/>
          <w:i/>
          <w:w w:val="99"/>
          <w:sz w:val="22"/>
          <w:szCs w:val="22"/>
        </w:rPr>
        <w:t>even</w:t>
      </w:r>
      <w:r>
        <w:rPr>
          <w:rFonts w:ascii="Arial" w:eastAsia="Arial" w:hAnsi="Arial" w:cs="Arial"/>
          <w:b/>
          <w:i/>
          <w:sz w:val="22"/>
          <w:szCs w:val="22"/>
        </w:rPr>
        <w:t xml:space="preserve"> </w:t>
      </w:r>
      <w:r>
        <w:rPr>
          <w:rFonts w:ascii="Arial" w:eastAsia="Arial" w:hAnsi="Arial" w:cs="Arial"/>
          <w:b/>
          <w:i/>
          <w:w w:val="99"/>
          <w:sz w:val="22"/>
          <w:szCs w:val="22"/>
        </w:rPr>
        <w:t>if</w:t>
      </w:r>
      <w:r>
        <w:rPr>
          <w:rFonts w:ascii="Arial" w:eastAsia="Arial" w:hAnsi="Arial" w:cs="Arial"/>
          <w:b/>
          <w:i/>
          <w:sz w:val="22"/>
          <w:szCs w:val="22"/>
        </w:rPr>
        <w:t xml:space="preserve"> </w:t>
      </w:r>
      <w:r>
        <w:rPr>
          <w:rFonts w:ascii="Arial" w:eastAsia="Arial" w:hAnsi="Arial" w:cs="Arial"/>
          <w:b/>
          <w:i/>
          <w:w w:val="99"/>
          <w:sz w:val="22"/>
          <w:szCs w:val="22"/>
        </w:rPr>
        <w:t>data</w:t>
      </w:r>
      <w:r>
        <w:rPr>
          <w:rFonts w:ascii="Arial" w:eastAsia="Arial" w:hAnsi="Arial" w:cs="Arial"/>
          <w:b/>
          <w:i/>
          <w:sz w:val="22"/>
          <w:szCs w:val="22"/>
        </w:rPr>
        <w:t xml:space="preserve"> </w:t>
      </w:r>
      <w:r>
        <w:rPr>
          <w:rFonts w:ascii="Arial" w:eastAsia="Arial" w:hAnsi="Arial" w:cs="Arial"/>
          <w:b/>
          <w:i/>
          <w:w w:val="99"/>
          <w:sz w:val="22"/>
          <w:szCs w:val="22"/>
        </w:rPr>
        <w:t>collection</w:t>
      </w:r>
      <w:r>
        <w:rPr>
          <w:rFonts w:ascii="Arial" w:eastAsia="Arial" w:hAnsi="Arial" w:cs="Arial"/>
          <w:b/>
          <w:i/>
          <w:sz w:val="22"/>
          <w:szCs w:val="22"/>
        </w:rPr>
        <w:t xml:space="preserve"> </w:t>
      </w:r>
      <w:r>
        <w:rPr>
          <w:rFonts w:ascii="Arial" w:eastAsia="Arial" w:hAnsi="Arial" w:cs="Arial"/>
          <w:b/>
          <w:i/>
          <w:w w:val="99"/>
          <w:sz w:val="22"/>
          <w:szCs w:val="22"/>
        </w:rPr>
        <w:t>is</w:t>
      </w:r>
      <w:r>
        <w:rPr>
          <w:rFonts w:ascii="Arial" w:eastAsia="Arial" w:hAnsi="Arial" w:cs="Arial"/>
          <w:b/>
          <w:i/>
          <w:sz w:val="22"/>
          <w:szCs w:val="22"/>
        </w:rPr>
        <w:t xml:space="preserve"> </w:t>
      </w:r>
      <w:r w:rsidR="00C00D4B">
        <w:rPr>
          <w:rFonts w:ascii="Arial" w:eastAsia="Arial" w:hAnsi="Arial" w:cs="Arial"/>
          <w:b/>
          <w:i/>
          <w:w w:val="99"/>
          <w:sz w:val="22"/>
          <w:szCs w:val="22"/>
        </w:rPr>
        <w:t>closed,</w:t>
      </w:r>
      <w:r w:rsidR="00C00D4B">
        <w:rPr>
          <w:rFonts w:ascii="Arial" w:eastAsia="Arial" w:hAnsi="Arial" w:cs="Arial"/>
          <w:b/>
          <w:i/>
          <w:sz w:val="22"/>
          <w:szCs w:val="22"/>
        </w:rPr>
        <w:t xml:space="preserve"> and</w:t>
      </w:r>
      <w:r>
        <w:rPr>
          <w:rFonts w:ascii="Arial" w:eastAsia="Arial" w:hAnsi="Arial" w:cs="Arial"/>
          <w:b/>
          <w:i/>
          <w:sz w:val="22"/>
          <w:szCs w:val="22"/>
        </w:rPr>
        <w:t xml:space="preserve"> </w:t>
      </w:r>
      <w:r>
        <w:rPr>
          <w:rFonts w:ascii="Arial" w:eastAsia="Arial" w:hAnsi="Arial" w:cs="Arial"/>
          <w:b/>
          <w:i/>
          <w:w w:val="99"/>
          <w:sz w:val="22"/>
          <w:szCs w:val="22"/>
        </w:rPr>
        <w:t>the development</w:t>
      </w:r>
      <w:r>
        <w:rPr>
          <w:rFonts w:ascii="Arial" w:eastAsia="Arial" w:hAnsi="Arial" w:cs="Arial"/>
          <w:b/>
          <w:i/>
          <w:sz w:val="22"/>
          <w:szCs w:val="22"/>
        </w:rPr>
        <w:t xml:space="preserve"> </w:t>
      </w:r>
      <w:r>
        <w:rPr>
          <w:rFonts w:ascii="Arial" w:eastAsia="Arial" w:hAnsi="Arial" w:cs="Arial"/>
          <w:b/>
          <w:i/>
          <w:w w:val="99"/>
          <w:sz w:val="22"/>
          <w:szCs w:val="22"/>
        </w:rPr>
        <w:t>of</w:t>
      </w:r>
      <w:r>
        <w:rPr>
          <w:rFonts w:ascii="Arial" w:eastAsia="Arial" w:hAnsi="Arial" w:cs="Arial"/>
          <w:b/>
          <w:i/>
          <w:sz w:val="22"/>
          <w:szCs w:val="22"/>
        </w:rPr>
        <w:t xml:space="preserve"> </w:t>
      </w:r>
      <w:r>
        <w:rPr>
          <w:rFonts w:ascii="Arial" w:eastAsia="Arial" w:hAnsi="Arial" w:cs="Arial"/>
          <w:b/>
          <w:i/>
          <w:w w:val="99"/>
          <w:sz w:val="22"/>
          <w:szCs w:val="22"/>
        </w:rPr>
        <w:t>manuscripts</w:t>
      </w:r>
      <w:r>
        <w:rPr>
          <w:rFonts w:ascii="Arial" w:eastAsia="Arial" w:hAnsi="Arial" w:cs="Arial"/>
          <w:b/>
          <w:i/>
          <w:sz w:val="22"/>
          <w:szCs w:val="22"/>
        </w:rPr>
        <w:t xml:space="preserve"> </w:t>
      </w:r>
      <w:r>
        <w:rPr>
          <w:rFonts w:ascii="Arial" w:eastAsia="Arial" w:hAnsi="Arial" w:cs="Arial"/>
          <w:b/>
          <w:i/>
          <w:w w:val="99"/>
          <w:sz w:val="22"/>
          <w:szCs w:val="22"/>
        </w:rPr>
        <w:t>is</w:t>
      </w:r>
      <w:r>
        <w:rPr>
          <w:rFonts w:ascii="Arial" w:eastAsia="Arial" w:hAnsi="Arial" w:cs="Arial"/>
          <w:b/>
          <w:i/>
          <w:sz w:val="22"/>
          <w:szCs w:val="22"/>
        </w:rPr>
        <w:t xml:space="preserve"> </w:t>
      </w:r>
      <w:r>
        <w:rPr>
          <w:rFonts w:ascii="Arial" w:eastAsia="Arial" w:hAnsi="Arial" w:cs="Arial"/>
          <w:b/>
          <w:i/>
          <w:w w:val="99"/>
          <w:sz w:val="22"/>
          <w:szCs w:val="22"/>
        </w:rPr>
        <w:t>the</w:t>
      </w:r>
      <w:r>
        <w:rPr>
          <w:rFonts w:ascii="Arial" w:eastAsia="Arial" w:hAnsi="Arial" w:cs="Arial"/>
          <w:b/>
          <w:i/>
          <w:sz w:val="22"/>
          <w:szCs w:val="22"/>
        </w:rPr>
        <w:t xml:space="preserve"> </w:t>
      </w:r>
      <w:r>
        <w:rPr>
          <w:rFonts w:ascii="Arial" w:eastAsia="Arial" w:hAnsi="Arial" w:cs="Arial"/>
          <w:b/>
          <w:i/>
          <w:w w:val="99"/>
          <w:sz w:val="22"/>
          <w:szCs w:val="22"/>
        </w:rPr>
        <w:t>only</w:t>
      </w:r>
      <w:r>
        <w:rPr>
          <w:rFonts w:ascii="Arial" w:eastAsia="Arial" w:hAnsi="Arial" w:cs="Arial"/>
          <w:b/>
          <w:i/>
          <w:sz w:val="22"/>
          <w:szCs w:val="22"/>
        </w:rPr>
        <w:t xml:space="preserve"> </w:t>
      </w:r>
      <w:r>
        <w:rPr>
          <w:rFonts w:ascii="Arial" w:eastAsia="Arial" w:hAnsi="Arial" w:cs="Arial"/>
          <w:b/>
          <w:i/>
          <w:w w:val="99"/>
          <w:sz w:val="22"/>
          <w:szCs w:val="22"/>
        </w:rPr>
        <w:t>research-related</w:t>
      </w:r>
      <w:r>
        <w:rPr>
          <w:rFonts w:ascii="Arial" w:eastAsia="Arial" w:hAnsi="Arial" w:cs="Arial"/>
          <w:b/>
          <w:i/>
          <w:sz w:val="22"/>
          <w:szCs w:val="22"/>
        </w:rPr>
        <w:t xml:space="preserve"> </w:t>
      </w:r>
      <w:r>
        <w:rPr>
          <w:rFonts w:ascii="Arial" w:eastAsia="Arial" w:hAnsi="Arial" w:cs="Arial"/>
          <w:b/>
          <w:i/>
          <w:w w:val="99"/>
          <w:sz w:val="22"/>
          <w:szCs w:val="22"/>
        </w:rPr>
        <w:t>activity.</w:t>
      </w:r>
      <w:r>
        <w:rPr>
          <w:rFonts w:ascii="Arial" w:eastAsia="Arial" w:hAnsi="Arial" w:cs="Arial"/>
          <w:b/>
          <w:i/>
          <w:sz w:val="22"/>
          <w:szCs w:val="22"/>
        </w:rPr>
        <w:t xml:space="preserve"> </w:t>
      </w:r>
      <w:r>
        <w:rPr>
          <w:rFonts w:ascii="Arial" w:eastAsia="Arial" w:hAnsi="Arial" w:cs="Arial"/>
          <w:b/>
          <w:i/>
          <w:w w:val="99"/>
          <w:sz w:val="22"/>
          <w:szCs w:val="22"/>
        </w:rPr>
        <w:t>(Closure</w:t>
      </w:r>
      <w:r>
        <w:rPr>
          <w:rFonts w:ascii="Arial" w:eastAsia="Arial" w:hAnsi="Arial" w:cs="Arial"/>
          <w:b/>
          <w:i/>
          <w:sz w:val="22"/>
          <w:szCs w:val="22"/>
        </w:rPr>
        <w:t xml:space="preserve"> </w:t>
      </w:r>
      <w:r>
        <w:rPr>
          <w:rFonts w:ascii="Arial" w:eastAsia="Arial" w:hAnsi="Arial" w:cs="Arial"/>
          <w:b/>
          <w:i/>
          <w:w w:val="99"/>
          <w:sz w:val="22"/>
          <w:szCs w:val="22"/>
        </w:rPr>
        <w:t>may</w:t>
      </w:r>
      <w:r>
        <w:rPr>
          <w:rFonts w:ascii="Arial" w:eastAsia="Arial" w:hAnsi="Arial" w:cs="Arial"/>
          <w:b/>
          <w:i/>
          <w:sz w:val="22"/>
          <w:szCs w:val="22"/>
        </w:rPr>
        <w:t xml:space="preserve"> </w:t>
      </w:r>
      <w:r>
        <w:rPr>
          <w:rFonts w:ascii="Arial" w:eastAsia="Arial" w:hAnsi="Arial" w:cs="Arial"/>
          <w:b/>
          <w:i/>
          <w:w w:val="99"/>
          <w:sz w:val="22"/>
          <w:szCs w:val="22"/>
        </w:rPr>
        <w:t>be requested</w:t>
      </w:r>
      <w:r>
        <w:rPr>
          <w:rFonts w:ascii="Arial" w:eastAsia="Arial" w:hAnsi="Arial" w:cs="Arial"/>
          <w:b/>
          <w:i/>
          <w:sz w:val="22"/>
          <w:szCs w:val="22"/>
        </w:rPr>
        <w:t xml:space="preserve"> </w:t>
      </w:r>
      <w:r>
        <w:rPr>
          <w:rFonts w:ascii="Arial" w:eastAsia="Arial" w:hAnsi="Arial" w:cs="Arial"/>
          <w:b/>
          <w:i/>
          <w:w w:val="99"/>
          <w:sz w:val="22"/>
          <w:szCs w:val="22"/>
        </w:rPr>
        <w:t>if</w:t>
      </w:r>
      <w:r>
        <w:rPr>
          <w:rFonts w:ascii="Arial" w:eastAsia="Arial" w:hAnsi="Arial" w:cs="Arial"/>
          <w:b/>
          <w:i/>
          <w:sz w:val="22"/>
          <w:szCs w:val="22"/>
        </w:rPr>
        <w:t xml:space="preserve"> </w:t>
      </w:r>
      <w:r>
        <w:rPr>
          <w:rFonts w:ascii="Arial" w:eastAsia="Arial" w:hAnsi="Arial" w:cs="Arial"/>
          <w:b/>
          <w:i/>
          <w:w w:val="99"/>
          <w:sz w:val="22"/>
          <w:szCs w:val="22"/>
        </w:rPr>
        <w:t>the</w:t>
      </w:r>
      <w:r>
        <w:rPr>
          <w:rFonts w:ascii="Arial" w:eastAsia="Arial" w:hAnsi="Arial" w:cs="Arial"/>
          <w:b/>
          <w:i/>
          <w:sz w:val="22"/>
          <w:szCs w:val="22"/>
        </w:rPr>
        <w:t xml:space="preserve"> </w:t>
      </w:r>
      <w:r>
        <w:rPr>
          <w:rFonts w:ascii="Arial" w:eastAsia="Arial" w:hAnsi="Arial" w:cs="Arial"/>
          <w:b/>
          <w:i/>
          <w:w w:val="99"/>
          <w:sz w:val="22"/>
          <w:szCs w:val="22"/>
        </w:rPr>
        <w:t>data</w:t>
      </w:r>
      <w:r>
        <w:rPr>
          <w:rFonts w:ascii="Arial" w:eastAsia="Arial" w:hAnsi="Arial" w:cs="Arial"/>
          <w:b/>
          <w:i/>
          <w:sz w:val="22"/>
          <w:szCs w:val="22"/>
        </w:rPr>
        <w:t xml:space="preserve"> </w:t>
      </w:r>
      <w:r>
        <w:rPr>
          <w:rFonts w:ascii="Arial" w:eastAsia="Arial" w:hAnsi="Arial" w:cs="Arial"/>
          <w:b/>
          <w:i/>
          <w:w w:val="99"/>
          <w:sz w:val="22"/>
          <w:szCs w:val="22"/>
        </w:rPr>
        <w:t>have</w:t>
      </w:r>
      <w:r>
        <w:rPr>
          <w:rFonts w:ascii="Arial" w:eastAsia="Arial" w:hAnsi="Arial" w:cs="Arial"/>
          <w:b/>
          <w:i/>
          <w:sz w:val="22"/>
          <w:szCs w:val="22"/>
        </w:rPr>
        <w:t xml:space="preserve"> </w:t>
      </w:r>
      <w:r>
        <w:rPr>
          <w:rFonts w:ascii="Arial" w:eastAsia="Arial" w:hAnsi="Arial" w:cs="Arial"/>
          <w:b/>
          <w:i/>
          <w:w w:val="99"/>
          <w:sz w:val="22"/>
          <w:szCs w:val="22"/>
        </w:rPr>
        <w:t>been</w:t>
      </w:r>
      <w:r>
        <w:rPr>
          <w:rFonts w:ascii="Arial" w:eastAsia="Arial" w:hAnsi="Arial" w:cs="Arial"/>
          <w:b/>
          <w:i/>
          <w:sz w:val="22"/>
          <w:szCs w:val="22"/>
        </w:rPr>
        <w:t xml:space="preserve"> </w:t>
      </w:r>
      <w:r>
        <w:rPr>
          <w:rFonts w:ascii="Arial" w:eastAsia="Arial" w:hAnsi="Arial" w:cs="Arial"/>
          <w:b/>
          <w:i/>
          <w:w w:val="99"/>
          <w:sz w:val="22"/>
          <w:szCs w:val="22"/>
        </w:rPr>
        <w:t>de-identified</w:t>
      </w:r>
      <w:r>
        <w:rPr>
          <w:rFonts w:ascii="Arial" w:eastAsia="Arial" w:hAnsi="Arial" w:cs="Arial"/>
          <w:b/>
          <w:i/>
          <w:sz w:val="22"/>
          <w:szCs w:val="22"/>
        </w:rPr>
        <w:t xml:space="preserve"> </w:t>
      </w:r>
      <w:r>
        <w:rPr>
          <w:rFonts w:ascii="Arial" w:eastAsia="Arial" w:hAnsi="Arial" w:cs="Arial"/>
          <w:b/>
          <w:i/>
          <w:w w:val="99"/>
          <w:sz w:val="22"/>
          <w:szCs w:val="22"/>
        </w:rPr>
        <w:t>according</w:t>
      </w:r>
      <w:r>
        <w:rPr>
          <w:rFonts w:ascii="Arial" w:eastAsia="Arial" w:hAnsi="Arial" w:cs="Arial"/>
          <w:b/>
          <w:i/>
          <w:sz w:val="22"/>
          <w:szCs w:val="22"/>
        </w:rPr>
        <w:t xml:space="preserve"> </w:t>
      </w:r>
      <w:r>
        <w:rPr>
          <w:rFonts w:ascii="Arial" w:eastAsia="Arial" w:hAnsi="Arial" w:cs="Arial"/>
          <w:b/>
          <w:i/>
          <w:w w:val="99"/>
          <w:sz w:val="22"/>
          <w:szCs w:val="22"/>
        </w:rPr>
        <w:t>to</w:t>
      </w:r>
      <w:r>
        <w:rPr>
          <w:rFonts w:ascii="Arial" w:eastAsia="Arial" w:hAnsi="Arial" w:cs="Arial"/>
          <w:b/>
          <w:i/>
          <w:sz w:val="22"/>
          <w:szCs w:val="22"/>
        </w:rPr>
        <w:t xml:space="preserve"> </w:t>
      </w:r>
      <w:r>
        <w:rPr>
          <w:rFonts w:ascii="Arial" w:eastAsia="Arial" w:hAnsi="Arial" w:cs="Arial"/>
          <w:b/>
          <w:i/>
          <w:w w:val="99"/>
          <w:sz w:val="22"/>
          <w:szCs w:val="22"/>
        </w:rPr>
        <w:t>the</w:t>
      </w:r>
      <w:r>
        <w:rPr>
          <w:rFonts w:ascii="Arial" w:eastAsia="Arial" w:hAnsi="Arial" w:cs="Arial"/>
          <w:b/>
          <w:i/>
          <w:sz w:val="22"/>
          <w:szCs w:val="22"/>
        </w:rPr>
        <w:t xml:space="preserve"> </w:t>
      </w:r>
      <w:r>
        <w:rPr>
          <w:rFonts w:ascii="Arial" w:eastAsia="Arial" w:hAnsi="Arial" w:cs="Arial"/>
          <w:b/>
          <w:i/>
          <w:w w:val="99"/>
          <w:sz w:val="22"/>
          <w:szCs w:val="22"/>
        </w:rPr>
        <w:t>protocol</w:t>
      </w:r>
      <w:r>
        <w:rPr>
          <w:rFonts w:ascii="Arial" w:eastAsia="Arial" w:hAnsi="Arial" w:cs="Arial"/>
          <w:b/>
          <w:i/>
          <w:sz w:val="22"/>
          <w:szCs w:val="22"/>
        </w:rPr>
        <w:t xml:space="preserve"> </w:t>
      </w:r>
      <w:r>
        <w:rPr>
          <w:rFonts w:ascii="Arial" w:eastAsia="Arial" w:hAnsi="Arial" w:cs="Arial"/>
          <w:b/>
          <w:i/>
          <w:w w:val="99"/>
          <w:sz w:val="22"/>
          <w:szCs w:val="22"/>
        </w:rPr>
        <w:t>to</w:t>
      </w:r>
      <w:r>
        <w:rPr>
          <w:rFonts w:ascii="Arial" w:eastAsia="Arial" w:hAnsi="Arial" w:cs="Arial"/>
          <w:b/>
          <w:i/>
          <w:sz w:val="22"/>
          <w:szCs w:val="22"/>
        </w:rPr>
        <w:t xml:space="preserve"> </w:t>
      </w:r>
      <w:r>
        <w:rPr>
          <w:rFonts w:ascii="Arial" w:eastAsia="Arial" w:hAnsi="Arial" w:cs="Arial"/>
          <w:b/>
          <w:i/>
          <w:w w:val="99"/>
          <w:sz w:val="22"/>
          <w:szCs w:val="22"/>
        </w:rPr>
        <w:t>maintain confidentiality</w:t>
      </w:r>
      <w:r>
        <w:rPr>
          <w:rFonts w:ascii="Arial" w:eastAsia="Arial" w:hAnsi="Arial" w:cs="Arial"/>
          <w:b/>
          <w:i/>
          <w:sz w:val="22"/>
          <w:szCs w:val="22"/>
        </w:rPr>
        <w:t xml:space="preserve"> </w:t>
      </w:r>
      <w:r>
        <w:rPr>
          <w:rFonts w:ascii="Arial" w:eastAsia="Arial" w:hAnsi="Arial" w:cs="Arial"/>
          <w:b/>
          <w:i/>
          <w:w w:val="99"/>
          <w:sz w:val="22"/>
          <w:szCs w:val="22"/>
        </w:rPr>
        <w:t>or</w:t>
      </w:r>
      <w:r>
        <w:rPr>
          <w:rFonts w:ascii="Arial" w:eastAsia="Arial" w:hAnsi="Arial" w:cs="Arial"/>
          <w:b/>
          <w:i/>
          <w:sz w:val="22"/>
          <w:szCs w:val="22"/>
        </w:rPr>
        <w:t xml:space="preserve"> </w:t>
      </w:r>
      <w:r>
        <w:rPr>
          <w:rFonts w:ascii="Arial" w:eastAsia="Arial" w:hAnsi="Arial" w:cs="Arial"/>
          <w:b/>
          <w:i/>
          <w:w w:val="99"/>
          <w:sz w:val="22"/>
          <w:szCs w:val="22"/>
        </w:rPr>
        <w:t>if</w:t>
      </w:r>
      <w:r>
        <w:rPr>
          <w:rFonts w:ascii="Arial" w:eastAsia="Arial" w:hAnsi="Arial" w:cs="Arial"/>
          <w:b/>
          <w:i/>
          <w:sz w:val="22"/>
          <w:szCs w:val="22"/>
        </w:rPr>
        <w:t xml:space="preserve"> </w:t>
      </w:r>
      <w:r>
        <w:rPr>
          <w:rFonts w:ascii="Arial" w:eastAsia="Arial" w:hAnsi="Arial" w:cs="Arial"/>
          <w:b/>
          <w:i/>
          <w:w w:val="99"/>
          <w:sz w:val="22"/>
          <w:szCs w:val="22"/>
        </w:rPr>
        <w:t>the</w:t>
      </w:r>
      <w:r>
        <w:rPr>
          <w:rFonts w:ascii="Arial" w:eastAsia="Arial" w:hAnsi="Arial" w:cs="Arial"/>
          <w:b/>
          <w:i/>
          <w:sz w:val="22"/>
          <w:szCs w:val="22"/>
        </w:rPr>
        <w:t xml:space="preserve"> </w:t>
      </w:r>
      <w:r>
        <w:rPr>
          <w:rFonts w:ascii="Arial" w:eastAsia="Arial" w:hAnsi="Arial" w:cs="Arial"/>
          <w:b/>
          <w:i/>
          <w:w w:val="99"/>
          <w:sz w:val="22"/>
          <w:szCs w:val="22"/>
        </w:rPr>
        <w:t>data</w:t>
      </w:r>
      <w:r>
        <w:rPr>
          <w:rFonts w:ascii="Arial" w:eastAsia="Arial" w:hAnsi="Arial" w:cs="Arial"/>
          <w:b/>
          <w:i/>
          <w:sz w:val="22"/>
          <w:szCs w:val="22"/>
        </w:rPr>
        <w:t xml:space="preserve"> </w:t>
      </w:r>
      <w:r>
        <w:rPr>
          <w:rFonts w:ascii="Arial" w:eastAsia="Arial" w:hAnsi="Arial" w:cs="Arial"/>
          <w:b/>
          <w:i/>
          <w:w w:val="99"/>
          <w:sz w:val="22"/>
          <w:szCs w:val="22"/>
        </w:rPr>
        <w:t>have</w:t>
      </w:r>
      <w:r>
        <w:rPr>
          <w:rFonts w:ascii="Arial" w:eastAsia="Arial" w:hAnsi="Arial" w:cs="Arial"/>
          <w:b/>
          <w:i/>
          <w:sz w:val="22"/>
          <w:szCs w:val="22"/>
        </w:rPr>
        <w:t xml:space="preserve"> </w:t>
      </w:r>
      <w:r>
        <w:rPr>
          <w:rFonts w:ascii="Arial" w:eastAsia="Arial" w:hAnsi="Arial" w:cs="Arial"/>
          <w:b/>
          <w:i/>
          <w:w w:val="99"/>
          <w:sz w:val="22"/>
          <w:szCs w:val="22"/>
        </w:rPr>
        <w:t>been</w:t>
      </w:r>
      <w:r>
        <w:rPr>
          <w:rFonts w:ascii="Arial" w:eastAsia="Arial" w:hAnsi="Arial" w:cs="Arial"/>
          <w:b/>
          <w:i/>
          <w:sz w:val="22"/>
          <w:szCs w:val="22"/>
        </w:rPr>
        <w:t xml:space="preserve"> </w:t>
      </w:r>
      <w:r>
        <w:rPr>
          <w:rFonts w:ascii="Arial" w:eastAsia="Arial" w:hAnsi="Arial" w:cs="Arial"/>
          <w:b/>
          <w:i/>
          <w:w w:val="99"/>
          <w:sz w:val="22"/>
          <w:szCs w:val="22"/>
        </w:rPr>
        <w:t>destroyed.)</w:t>
      </w:r>
    </w:p>
    <w:p w:rsidR="00D34078" w:rsidRDefault="00D34078">
      <w:pPr>
        <w:spacing w:before="2" w:line="220" w:lineRule="exact"/>
        <w:rPr>
          <w:sz w:val="22"/>
          <w:szCs w:val="22"/>
        </w:rPr>
      </w:pPr>
    </w:p>
    <w:p w:rsidR="00D34078" w:rsidRDefault="004053B5">
      <w:pPr>
        <w:spacing w:before="31"/>
        <w:ind w:left="100" w:right="94"/>
        <w:rPr>
          <w:rFonts w:ascii="Arial" w:eastAsia="Arial" w:hAnsi="Arial" w:cs="Arial"/>
          <w:sz w:val="22"/>
          <w:szCs w:val="22"/>
        </w:rPr>
      </w:pPr>
      <w:r>
        <w:pict>
          <v:group id="_x0000_s1070" style="position:absolute;left:0;text-align:left;margin-left:88pt;margin-top:-87.45pt;width:436.05pt;height:140.15pt;z-index:-251662848;mso-position-horizontal-relative:page" coordorigin="1760,-1749" coordsize="8721,2803">
            <v:shape id="_x0000_s1084" style="position:absolute;left:1770;top:-1739;width:8701;height:253" coordorigin="1770,-1739" coordsize="8701,253" path="m1770,-1486r8701,l10471,-1739r-8701,l1770,-1486xe" fillcolor="#bebebe" stroked="f">
              <v:path arrowok="t"/>
            </v:shape>
            <v:shape id="_x0000_s1083" style="position:absolute;left:8842;top:-1500;width:1590;height:0" coordorigin="8842,-1500" coordsize="1590,0" path="m8842,-1500r1590,e" filled="f" strokeweight="1.24pt">
              <v:path arrowok="t"/>
            </v:shape>
            <v:shape id="_x0000_s1082" style="position:absolute;left:1770;top:-1486;width:8701;height:253" coordorigin="1770,-1486" coordsize="8701,253" path="m1770,-1233r8701,l10471,-1486r-8701,l1770,-1233xe" fillcolor="#bebebe" stroked="f">
              <v:path arrowok="t"/>
            </v:shape>
            <v:shape id="_x0000_s1081" style="position:absolute;left:1800;top:-1246;width:8143;height:0" coordorigin="1800,-1246" coordsize="8143,0" path="m1800,-1246r8143,e" filled="f" strokeweight="1.24pt">
              <v:path arrowok="t"/>
            </v:shape>
            <v:shape id="_x0000_s1080" style="position:absolute;left:1770;top:-1233;width:8701;height:253" coordorigin="1770,-1233" coordsize="8701,253" path="m1770,-979r8701,l10471,-1233r-8701,l1770,-979xe" fillcolor="#bebebe" stroked="f">
              <v:path arrowok="t"/>
            </v:shape>
            <v:shape id="_x0000_s1079" style="position:absolute;left:1800;top:-993;width:3081;height:0" coordorigin="1800,-993" coordsize="3081,0" path="m1800,-993r3081,e" filled="f" strokeweight="1.24pt">
              <v:path arrowok="t"/>
            </v:shape>
            <v:shape id="_x0000_s1078" style="position:absolute;left:1770;top:-979;width:8701;height:253" coordorigin="1770,-979" coordsize="8701,253" path="m1770,-726r8701,l10471,-979r-8701,l1770,-726xe" fillcolor="#bebebe" stroked="f">
              <v:path arrowok="t"/>
            </v:shape>
            <v:shape id="_x0000_s1077" style="position:absolute;left:1770;top:-726;width:8701;height:252" coordorigin="1770,-726" coordsize="8701,252" path="m1770,-474r8701,l10471,-726r-8701,l1770,-474xe" fillcolor="#bebebe" stroked="f">
              <v:path arrowok="t"/>
            </v:shape>
            <v:shape id="_x0000_s1076" style="position:absolute;left:1770;top:-474;width:8701;height:253" coordorigin="1770,-474" coordsize="8701,253" path="m1770,-221r8701,l10471,-474r-8701,l1770,-221xe" fillcolor="#bebebe" stroked="f">
              <v:path arrowok="t"/>
            </v:shape>
            <v:shape id="_x0000_s1075" style="position:absolute;left:1770;top:-221;width:8701;height:253" coordorigin="1770,-221" coordsize="8701,253" path="m1770,32r8701,l10471,-221r-8701,l1770,32xe" fillcolor="#bebebe" stroked="f">
              <v:path arrowok="t"/>
            </v:shape>
            <v:shape id="_x0000_s1074" style="position:absolute;left:1770;top:32;width:8701;height:253" coordorigin="1770,32" coordsize="8701,253" path="m1770,285r8701,l10471,32r-8701,l1770,285xe" fillcolor="#bebebe" stroked="f">
              <v:path arrowok="t"/>
            </v:shape>
            <v:shape id="_x0000_s1073" style="position:absolute;left:1770;top:285;width:8701;height:253" coordorigin="1770,285" coordsize="8701,253" path="m1770,539r8701,l10471,285r-8701,l1770,539xe" fillcolor="#bebebe" stroked="f">
              <v:path arrowok="t"/>
            </v:shape>
            <v:shape id="_x0000_s1072" style="position:absolute;left:1770;top:539;width:8701;height:253" coordorigin="1770,539" coordsize="8701,253" path="m1770,792r8701,l10471,539r-8701,l1770,792xe" fillcolor="#bebebe" stroked="f">
              <v:path arrowok="t"/>
            </v:shape>
            <v:shape id="_x0000_s1071" style="position:absolute;left:1770;top:792;width:8701;height:252" coordorigin="1770,792" coordsize="8701,252" path="m1770,1044r8701,l10471,792r-8701,l1770,1044xe" fillcolor="#bebebe" stroked="f">
              <v:path arrowok="t"/>
            </v:shape>
            <w10:wrap anchorx="page"/>
          </v:group>
        </w:pict>
      </w:r>
      <w:r w:rsidR="00A17AAA">
        <w:rPr>
          <w:rFonts w:ascii="Arial" w:eastAsia="Arial" w:hAnsi="Arial" w:cs="Arial"/>
          <w:b/>
          <w:i/>
          <w:w w:val="99"/>
          <w:sz w:val="22"/>
          <w:szCs w:val="22"/>
        </w:rPr>
        <w:t>If</w:t>
      </w:r>
      <w:r w:rsidR="00A17AAA">
        <w:rPr>
          <w:rFonts w:ascii="Arial" w:eastAsia="Arial" w:hAnsi="Arial" w:cs="Arial"/>
          <w:b/>
          <w:i/>
          <w:sz w:val="22"/>
          <w:szCs w:val="22"/>
        </w:rPr>
        <w:t xml:space="preserve"> </w:t>
      </w:r>
      <w:r w:rsidR="00A17AAA">
        <w:rPr>
          <w:rFonts w:ascii="Arial" w:eastAsia="Arial" w:hAnsi="Arial" w:cs="Arial"/>
          <w:b/>
          <w:i/>
          <w:w w:val="99"/>
          <w:sz w:val="22"/>
          <w:szCs w:val="22"/>
        </w:rPr>
        <w:t>you</w:t>
      </w:r>
      <w:r w:rsidR="00A17AAA">
        <w:rPr>
          <w:rFonts w:ascii="Arial" w:eastAsia="Arial" w:hAnsi="Arial" w:cs="Arial"/>
          <w:b/>
          <w:i/>
          <w:sz w:val="22"/>
          <w:szCs w:val="22"/>
        </w:rPr>
        <w:t xml:space="preserve"> </w:t>
      </w:r>
      <w:r w:rsidR="00A17AAA">
        <w:rPr>
          <w:rFonts w:ascii="Arial" w:eastAsia="Arial" w:hAnsi="Arial" w:cs="Arial"/>
          <w:b/>
          <w:i/>
          <w:w w:val="99"/>
          <w:sz w:val="22"/>
          <w:szCs w:val="22"/>
        </w:rPr>
        <w:t>are</w:t>
      </w:r>
      <w:r w:rsidR="00A17AAA">
        <w:rPr>
          <w:rFonts w:ascii="Arial" w:eastAsia="Arial" w:hAnsi="Arial" w:cs="Arial"/>
          <w:b/>
          <w:i/>
          <w:sz w:val="22"/>
          <w:szCs w:val="22"/>
        </w:rPr>
        <w:t xml:space="preserve"> </w:t>
      </w:r>
      <w:r w:rsidR="00A17AAA">
        <w:rPr>
          <w:rFonts w:ascii="Arial" w:eastAsia="Arial" w:hAnsi="Arial" w:cs="Arial"/>
          <w:b/>
          <w:i/>
          <w:w w:val="99"/>
          <w:sz w:val="22"/>
          <w:szCs w:val="22"/>
        </w:rPr>
        <w:t>requesting</w:t>
      </w:r>
      <w:r w:rsidR="00A17AAA">
        <w:rPr>
          <w:rFonts w:ascii="Arial" w:eastAsia="Arial" w:hAnsi="Arial" w:cs="Arial"/>
          <w:b/>
          <w:i/>
          <w:sz w:val="22"/>
          <w:szCs w:val="22"/>
        </w:rPr>
        <w:t xml:space="preserve"> </w:t>
      </w:r>
      <w:r w:rsidR="00A17AAA">
        <w:rPr>
          <w:rFonts w:ascii="Arial" w:eastAsia="Arial" w:hAnsi="Arial" w:cs="Arial"/>
          <w:b/>
          <w:i/>
          <w:w w:val="99"/>
          <w:sz w:val="22"/>
          <w:szCs w:val="22"/>
        </w:rPr>
        <w:t>both</w:t>
      </w:r>
      <w:r w:rsidR="00A17AAA">
        <w:rPr>
          <w:rFonts w:ascii="Arial" w:eastAsia="Arial" w:hAnsi="Arial" w:cs="Arial"/>
          <w:b/>
          <w:i/>
          <w:sz w:val="22"/>
          <w:szCs w:val="22"/>
        </w:rPr>
        <w:t xml:space="preserve"> </w:t>
      </w:r>
      <w:r w:rsidR="00A17AAA">
        <w:rPr>
          <w:rFonts w:ascii="Arial" w:eastAsia="Arial" w:hAnsi="Arial" w:cs="Arial"/>
          <w:b/>
          <w:i/>
          <w:w w:val="99"/>
          <w:sz w:val="22"/>
          <w:szCs w:val="22"/>
        </w:rPr>
        <w:t>a</w:t>
      </w:r>
      <w:r w:rsidR="00A17AAA">
        <w:rPr>
          <w:rFonts w:ascii="Arial" w:eastAsia="Arial" w:hAnsi="Arial" w:cs="Arial"/>
          <w:b/>
          <w:i/>
          <w:sz w:val="22"/>
          <w:szCs w:val="22"/>
        </w:rPr>
        <w:t xml:space="preserve"> </w:t>
      </w:r>
      <w:r w:rsidR="00A17AAA">
        <w:rPr>
          <w:rFonts w:ascii="Arial" w:eastAsia="Arial" w:hAnsi="Arial" w:cs="Arial"/>
          <w:b/>
          <w:i/>
          <w:w w:val="99"/>
          <w:sz w:val="22"/>
          <w:szCs w:val="22"/>
        </w:rPr>
        <w:t>modification</w:t>
      </w:r>
      <w:r w:rsidR="00A17AAA">
        <w:rPr>
          <w:rFonts w:ascii="Arial" w:eastAsia="Arial" w:hAnsi="Arial" w:cs="Arial"/>
          <w:b/>
          <w:i/>
          <w:sz w:val="22"/>
          <w:szCs w:val="22"/>
        </w:rPr>
        <w:t xml:space="preserve"> </w:t>
      </w:r>
      <w:r w:rsidR="00A17AAA">
        <w:rPr>
          <w:rFonts w:ascii="Arial" w:eastAsia="Arial" w:hAnsi="Arial" w:cs="Arial"/>
          <w:b/>
          <w:i/>
          <w:w w:val="99"/>
          <w:sz w:val="22"/>
          <w:szCs w:val="22"/>
        </w:rPr>
        <w:t>of</w:t>
      </w:r>
      <w:r w:rsidR="00A17AAA">
        <w:rPr>
          <w:rFonts w:ascii="Arial" w:eastAsia="Arial" w:hAnsi="Arial" w:cs="Arial"/>
          <w:b/>
          <w:i/>
          <w:sz w:val="22"/>
          <w:szCs w:val="22"/>
        </w:rPr>
        <w:t xml:space="preserve"> </w:t>
      </w:r>
      <w:r w:rsidR="00A17AAA">
        <w:rPr>
          <w:rFonts w:ascii="Arial" w:eastAsia="Arial" w:hAnsi="Arial" w:cs="Arial"/>
          <w:b/>
          <w:i/>
          <w:w w:val="99"/>
          <w:sz w:val="22"/>
          <w:szCs w:val="22"/>
        </w:rPr>
        <w:t>the</w:t>
      </w:r>
      <w:r w:rsidR="00A17AAA">
        <w:rPr>
          <w:rFonts w:ascii="Arial" w:eastAsia="Arial" w:hAnsi="Arial" w:cs="Arial"/>
          <w:b/>
          <w:i/>
          <w:sz w:val="22"/>
          <w:szCs w:val="22"/>
        </w:rPr>
        <w:t xml:space="preserve"> </w:t>
      </w:r>
      <w:r w:rsidR="00A17AAA">
        <w:rPr>
          <w:rFonts w:ascii="Arial" w:eastAsia="Arial" w:hAnsi="Arial" w:cs="Arial"/>
          <w:b/>
          <w:i/>
          <w:w w:val="99"/>
          <w:sz w:val="22"/>
          <w:szCs w:val="22"/>
        </w:rPr>
        <w:t>protocol</w:t>
      </w:r>
      <w:r w:rsidR="00A17AAA">
        <w:rPr>
          <w:rFonts w:ascii="Arial" w:eastAsia="Arial" w:hAnsi="Arial" w:cs="Arial"/>
          <w:b/>
          <w:i/>
          <w:sz w:val="22"/>
          <w:szCs w:val="22"/>
        </w:rPr>
        <w:t xml:space="preserve"> </w:t>
      </w:r>
      <w:r w:rsidR="00A17AAA">
        <w:rPr>
          <w:rFonts w:ascii="Arial" w:eastAsia="Arial" w:hAnsi="Arial" w:cs="Arial"/>
          <w:b/>
          <w:i/>
          <w:w w:val="99"/>
          <w:sz w:val="22"/>
          <w:szCs w:val="22"/>
        </w:rPr>
        <w:t>and</w:t>
      </w:r>
      <w:r w:rsidR="00A17AAA">
        <w:rPr>
          <w:rFonts w:ascii="Arial" w:eastAsia="Arial" w:hAnsi="Arial" w:cs="Arial"/>
          <w:b/>
          <w:i/>
          <w:sz w:val="22"/>
          <w:szCs w:val="22"/>
        </w:rPr>
        <w:t xml:space="preserve"> </w:t>
      </w:r>
      <w:r w:rsidR="00A17AAA">
        <w:rPr>
          <w:rFonts w:ascii="Arial" w:eastAsia="Arial" w:hAnsi="Arial" w:cs="Arial"/>
          <w:b/>
          <w:i/>
          <w:w w:val="99"/>
          <w:sz w:val="22"/>
          <w:szCs w:val="22"/>
        </w:rPr>
        <w:t>renewal,</w:t>
      </w:r>
      <w:r w:rsidR="00A17AAA">
        <w:rPr>
          <w:rFonts w:ascii="Arial" w:eastAsia="Arial" w:hAnsi="Arial" w:cs="Arial"/>
          <w:b/>
          <w:i/>
          <w:sz w:val="22"/>
          <w:szCs w:val="22"/>
        </w:rPr>
        <w:t xml:space="preserve"> </w:t>
      </w:r>
      <w:r w:rsidR="00A17AAA">
        <w:rPr>
          <w:rFonts w:ascii="Arial" w:eastAsia="Arial" w:hAnsi="Arial" w:cs="Arial"/>
          <w:b/>
          <w:i/>
          <w:w w:val="99"/>
          <w:sz w:val="22"/>
          <w:szCs w:val="22"/>
        </w:rPr>
        <w:t>complete this</w:t>
      </w:r>
      <w:r w:rsidR="00A17AAA">
        <w:rPr>
          <w:rFonts w:ascii="Arial" w:eastAsia="Arial" w:hAnsi="Arial" w:cs="Arial"/>
          <w:b/>
          <w:i/>
          <w:sz w:val="22"/>
          <w:szCs w:val="22"/>
        </w:rPr>
        <w:t xml:space="preserve"> </w:t>
      </w:r>
      <w:r w:rsidR="00A17AAA">
        <w:rPr>
          <w:rFonts w:ascii="Arial" w:eastAsia="Arial" w:hAnsi="Arial" w:cs="Arial"/>
          <w:b/>
          <w:i/>
          <w:w w:val="99"/>
          <w:sz w:val="22"/>
          <w:szCs w:val="22"/>
        </w:rPr>
        <w:t>form</w:t>
      </w:r>
      <w:r w:rsidR="00A17AAA">
        <w:rPr>
          <w:rFonts w:ascii="Arial" w:eastAsia="Arial" w:hAnsi="Arial" w:cs="Arial"/>
          <w:b/>
          <w:i/>
          <w:sz w:val="22"/>
          <w:szCs w:val="22"/>
        </w:rPr>
        <w:t xml:space="preserve"> </w:t>
      </w:r>
      <w:r w:rsidR="00C00D4B">
        <w:rPr>
          <w:rFonts w:ascii="Arial" w:eastAsia="Arial" w:hAnsi="Arial" w:cs="Arial"/>
          <w:b/>
          <w:i/>
          <w:w w:val="99"/>
          <w:sz w:val="22"/>
          <w:szCs w:val="22"/>
        </w:rPr>
        <w:t>and</w:t>
      </w:r>
      <w:r w:rsidR="00C00D4B">
        <w:rPr>
          <w:rFonts w:ascii="Arial" w:eastAsia="Arial" w:hAnsi="Arial" w:cs="Arial"/>
          <w:b/>
          <w:i/>
          <w:sz w:val="22"/>
          <w:szCs w:val="22"/>
        </w:rPr>
        <w:t xml:space="preserve"> FORM</w:t>
      </w:r>
      <w:r w:rsidR="00A17AAA">
        <w:rPr>
          <w:rFonts w:ascii="Arial" w:eastAsia="Arial" w:hAnsi="Arial" w:cs="Arial"/>
          <w:b/>
          <w:i/>
          <w:w w:val="99"/>
          <w:sz w:val="22"/>
          <w:szCs w:val="22"/>
        </w:rPr>
        <w:t>:</w:t>
      </w:r>
      <w:r w:rsidR="00A17AAA">
        <w:rPr>
          <w:rFonts w:ascii="Arial" w:eastAsia="Arial" w:hAnsi="Arial" w:cs="Arial"/>
          <w:b/>
          <w:i/>
          <w:sz w:val="22"/>
          <w:szCs w:val="22"/>
        </w:rPr>
        <w:t xml:space="preserve">  </w:t>
      </w:r>
      <w:r w:rsidR="00A17AAA">
        <w:rPr>
          <w:rFonts w:ascii="Arial" w:eastAsia="Arial" w:hAnsi="Arial" w:cs="Arial"/>
          <w:b/>
          <w:i/>
          <w:w w:val="99"/>
          <w:sz w:val="22"/>
          <w:szCs w:val="22"/>
        </w:rPr>
        <w:t>Modification</w:t>
      </w:r>
      <w:r w:rsidR="00A17AAA">
        <w:rPr>
          <w:rFonts w:ascii="Arial" w:eastAsia="Arial" w:hAnsi="Arial" w:cs="Arial"/>
          <w:b/>
          <w:i/>
          <w:sz w:val="22"/>
          <w:szCs w:val="22"/>
        </w:rPr>
        <w:t xml:space="preserve"> </w:t>
      </w:r>
      <w:r w:rsidR="00A17AAA">
        <w:rPr>
          <w:rFonts w:ascii="Arial" w:eastAsia="Arial" w:hAnsi="Arial" w:cs="Arial"/>
          <w:b/>
          <w:i/>
          <w:w w:val="99"/>
          <w:sz w:val="22"/>
          <w:szCs w:val="22"/>
        </w:rPr>
        <w:t>of</w:t>
      </w:r>
      <w:r w:rsidR="00A17AAA">
        <w:rPr>
          <w:rFonts w:ascii="Arial" w:eastAsia="Arial" w:hAnsi="Arial" w:cs="Arial"/>
          <w:b/>
          <w:i/>
          <w:sz w:val="22"/>
          <w:szCs w:val="22"/>
        </w:rPr>
        <w:t xml:space="preserve"> </w:t>
      </w:r>
      <w:r w:rsidR="00A17AAA">
        <w:rPr>
          <w:rFonts w:ascii="Arial" w:eastAsia="Arial" w:hAnsi="Arial" w:cs="Arial"/>
          <w:b/>
          <w:i/>
          <w:w w:val="99"/>
          <w:sz w:val="22"/>
          <w:szCs w:val="22"/>
        </w:rPr>
        <w:t>an</w:t>
      </w:r>
      <w:r w:rsidR="00A17AAA">
        <w:rPr>
          <w:rFonts w:ascii="Arial" w:eastAsia="Arial" w:hAnsi="Arial" w:cs="Arial"/>
          <w:b/>
          <w:i/>
          <w:sz w:val="22"/>
          <w:szCs w:val="22"/>
        </w:rPr>
        <w:t xml:space="preserve"> </w:t>
      </w:r>
      <w:r w:rsidR="00A17AAA">
        <w:rPr>
          <w:rFonts w:ascii="Arial" w:eastAsia="Arial" w:hAnsi="Arial" w:cs="Arial"/>
          <w:b/>
          <w:i/>
          <w:w w:val="99"/>
          <w:sz w:val="22"/>
          <w:szCs w:val="22"/>
        </w:rPr>
        <w:t>Approved</w:t>
      </w:r>
      <w:r w:rsidR="00A17AAA">
        <w:rPr>
          <w:rFonts w:ascii="Arial" w:eastAsia="Arial" w:hAnsi="Arial" w:cs="Arial"/>
          <w:b/>
          <w:i/>
          <w:sz w:val="22"/>
          <w:szCs w:val="22"/>
        </w:rPr>
        <w:t xml:space="preserve"> </w:t>
      </w:r>
      <w:r w:rsidR="00A17AAA">
        <w:rPr>
          <w:rFonts w:ascii="Arial" w:eastAsia="Arial" w:hAnsi="Arial" w:cs="Arial"/>
          <w:b/>
          <w:i/>
          <w:w w:val="99"/>
          <w:sz w:val="22"/>
          <w:szCs w:val="22"/>
        </w:rPr>
        <w:t>Protocol.</w:t>
      </w:r>
      <w:r w:rsidR="00A17AAA">
        <w:rPr>
          <w:rFonts w:ascii="Arial" w:eastAsia="Arial" w:hAnsi="Arial" w:cs="Arial"/>
          <w:b/>
          <w:i/>
          <w:sz w:val="22"/>
          <w:szCs w:val="22"/>
        </w:rPr>
        <w:t xml:space="preserve">  </w:t>
      </w:r>
      <w:r w:rsidR="00A17AAA">
        <w:rPr>
          <w:rFonts w:ascii="Arial" w:eastAsia="Arial" w:hAnsi="Arial" w:cs="Arial"/>
          <w:b/>
          <w:i/>
          <w:w w:val="99"/>
          <w:sz w:val="22"/>
          <w:szCs w:val="22"/>
        </w:rPr>
        <w:t>If</w:t>
      </w:r>
      <w:r w:rsidR="00A17AAA">
        <w:rPr>
          <w:rFonts w:ascii="Arial" w:eastAsia="Arial" w:hAnsi="Arial" w:cs="Arial"/>
          <w:b/>
          <w:i/>
          <w:sz w:val="22"/>
          <w:szCs w:val="22"/>
        </w:rPr>
        <w:t xml:space="preserve"> </w:t>
      </w:r>
      <w:r w:rsidR="00A17AAA">
        <w:rPr>
          <w:rFonts w:ascii="Arial" w:eastAsia="Arial" w:hAnsi="Arial" w:cs="Arial"/>
          <w:b/>
          <w:i/>
          <w:w w:val="99"/>
          <w:sz w:val="22"/>
          <w:szCs w:val="22"/>
        </w:rPr>
        <w:t>you</w:t>
      </w:r>
      <w:r w:rsidR="00A17AAA">
        <w:rPr>
          <w:rFonts w:ascii="Arial" w:eastAsia="Arial" w:hAnsi="Arial" w:cs="Arial"/>
          <w:b/>
          <w:i/>
          <w:sz w:val="22"/>
          <w:szCs w:val="22"/>
        </w:rPr>
        <w:t xml:space="preserve"> </w:t>
      </w:r>
      <w:r w:rsidR="00A17AAA">
        <w:rPr>
          <w:rFonts w:ascii="Arial" w:eastAsia="Arial" w:hAnsi="Arial" w:cs="Arial"/>
          <w:b/>
          <w:i/>
          <w:w w:val="99"/>
          <w:sz w:val="22"/>
          <w:szCs w:val="22"/>
        </w:rPr>
        <w:t>are</w:t>
      </w:r>
      <w:r w:rsidR="00A17AAA">
        <w:rPr>
          <w:rFonts w:ascii="Arial" w:eastAsia="Arial" w:hAnsi="Arial" w:cs="Arial"/>
          <w:b/>
          <w:i/>
          <w:sz w:val="22"/>
          <w:szCs w:val="22"/>
        </w:rPr>
        <w:t xml:space="preserve"> </w:t>
      </w:r>
      <w:r w:rsidR="00A17AAA">
        <w:rPr>
          <w:rFonts w:ascii="Arial" w:eastAsia="Arial" w:hAnsi="Arial" w:cs="Arial"/>
          <w:b/>
          <w:i/>
          <w:w w:val="99"/>
          <w:sz w:val="22"/>
          <w:szCs w:val="22"/>
        </w:rPr>
        <w:t>requesting a</w:t>
      </w:r>
      <w:r w:rsidR="00A17AAA">
        <w:rPr>
          <w:rFonts w:ascii="Arial" w:eastAsia="Arial" w:hAnsi="Arial" w:cs="Arial"/>
          <w:b/>
          <w:i/>
          <w:sz w:val="22"/>
          <w:szCs w:val="22"/>
        </w:rPr>
        <w:t xml:space="preserve"> </w:t>
      </w:r>
      <w:r w:rsidR="00A17AAA">
        <w:rPr>
          <w:rFonts w:ascii="Arial" w:eastAsia="Arial" w:hAnsi="Arial" w:cs="Arial"/>
          <w:b/>
          <w:i/>
          <w:w w:val="99"/>
          <w:sz w:val="22"/>
          <w:szCs w:val="22"/>
        </w:rPr>
        <w:t>modification</w:t>
      </w:r>
      <w:r w:rsidR="00A17AAA">
        <w:rPr>
          <w:rFonts w:ascii="Arial" w:eastAsia="Arial" w:hAnsi="Arial" w:cs="Arial"/>
          <w:b/>
          <w:i/>
          <w:sz w:val="22"/>
          <w:szCs w:val="22"/>
        </w:rPr>
        <w:t xml:space="preserve"> </w:t>
      </w:r>
      <w:r w:rsidR="00A17AAA">
        <w:rPr>
          <w:rFonts w:ascii="Arial" w:eastAsia="Arial" w:hAnsi="Arial" w:cs="Arial"/>
          <w:b/>
          <w:i/>
          <w:w w:val="99"/>
          <w:sz w:val="22"/>
          <w:szCs w:val="22"/>
        </w:rPr>
        <w:t>but</w:t>
      </w:r>
      <w:r w:rsidR="00A17AAA">
        <w:rPr>
          <w:rFonts w:ascii="Arial" w:eastAsia="Arial" w:hAnsi="Arial" w:cs="Arial"/>
          <w:b/>
          <w:i/>
          <w:sz w:val="22"/>
          <w:szCs w:val="22"/>
        </w:rPr>
        <w:t xml:space="preserve"> </w:t>
      </w:r>
      <w:r w:rsidR="00A17AAA">
        <w:rPr>
          <w:rFonts w:ascii="Arial" w:eastAsia="Arial" w:hAnsi="Arial" w:cs="Arial"/>
          <w:b/>
          <w:i/>
          <w:w w:val="99"/>
          <w:sz w:val="22"/>
          <w:szCs w:val="22"/>
        </w:rPr>
        <w:t>not</w:t>
      </w:r>
      <w:r w:rsidR="00A17AAA">
        <w:rPr>
          <w:rFonts w:ascii="Arial" w:eastAsia="Arial" w:hAnsi="Arial" w:cs="Arial"/>
          <w:b/>
          <w:i/>
          <w:sz w:val="22"/>
          <w:szCs w:val="22"/>
        </w:rPr>
        <w:t xml:space="preserve"> </w:t>
      </w:r>
      <w:r w:rsidR="00A17AAA">
        <w:rPr>
          <w:rFonts w:ascii="Arial" w:eastAsia="Arial" w:hAnsi="Arial" w:cs="Arial"/>
          <w:b/>
          <w:i/>
          <w:w w:val="99"/>
          <w:sz w:val="22"/>
          <w:szCs w:val="22"/>
        </w:rPr>
        <w:t>renewal/continuing</w:t>
      </w:r>
      <w:r w:rsidR="00A17AAA">
        <w:rPr>
          <w:rFonts w:ascii="Arial" w:eastAsia="Arial" w:hAnsi="Arial" w:cs="Arial"/>
          <w:b/>
          <w:i/>
          <w:sz w:val="22"/>
          <w:szCs w:val="22"/>
        </w:rPr>
        <w:t xml:space="preserve"> </w:t>
      </w:r>
      <w:r w:rsidR="00A17AAA">
        <w:rPr>
          <w:rFonts w:ascii="Arial" w:eastAsia="Arial" w:hAnsi="Arial" w:cs="Arial"/>
          <w:b/>
          <w:i/>
          <w:w w:val="99"/>
          <w:sz w:val="22"/>
          <w:szCs w:val="22"/>
        </w:rPr>
        <w:t>review,</w:t>
      </w:r>
      <w:r w:rsidR="00A17AAA">
        <w:rPr>
          <w:rFonts w:ascii="Arial" w:eastAsia="Arial" w:hAnsi="Arial" w:cs="Arial"/>
          <w:b/>
          <w:i/>
          <w:sz w:val="22"/>
          <w:szCs w:val="22"/>
        </w:rPr>
        <w:t xml:space="preserve"> </w:t>
      </w:r>
      <w:r w:rsidR="00A17AAA">
        <w:rPr>
          <w:rFonts w:ascii="Arial" w:eastAsia="Arial" w:hAnsi="Arial" w:cs="Arial"/>
          <w:b/>
          <w:i/>
          <w:w w:val="99"/>
          <w:sz w:val="22"/>
          <w:szCs w:val="22"/>
        </w:rPr>
        <w:t>use</w:t>
      </w:r>
      <w:r w:rsidR="00A17AAA">
        <w:rPr>
          <w:rFonts w:ascii="Arial" w:eastAsia="Arial" w:hAnsi="Arial" w:cs="Arial"/>
          <w:b/>
          <w:i/>
          <w:sz w:val="22"/>
          <w:szCs w:val="22"/>
        </w:rPr>
        <w:t xml:space="preserve"> </w:t>
      </w:r>
      <w:r w:rsidR="00A17AAA">
        <w:rPr>
          <w:rFonts w:ascii="Arial" w:eastAsia="Arial" w:hAnsi="Arial" w:cs="Arial"/>
          <w:b/>
          <w:i/>
          <w:w w:val="99"/>
          <w:sz w:val="22"/>
          <w:szCs w:val="22"/>
        </w:rPr>
        <w:t>FORM:</w:t>
      </w:r>
      <w:r w:rsidR="00A17AAA">
        <w:rPr>
          <w:rFonts w:ascii="Arial" w:eastAsia="Arial" w:hAnsi="Arial" w:cs="Arial"/>
          <w:b/>
          <w:i/>
          <w:sz w:val="22"/>
          <w:szCs w:val="22"/>
        </w:rPr>
        <w:t xml:space="preserve"> </w:t>
      </w:r>
      <w:r w:rsidR="00A17AAA">
        <w:rPr>
          <w:rFonts w:ascii="Arial" w:eastAsia="Arial" w:hAnsi="Arial" w:cs="Arial"/>
          <w:b/>
          <w:i/>
          <w:w w:val="99"/>
          <w:sz w:val="22"/>
          <w:szCs w:val="22"/>
        </w:rPr>
        <w:t>Modification</w:t>
      </w:r>
      <w:r w:rsidR="00A17AAA">
        <w:rPr>
          <w:rFonts w:ascii="Arial" w:eastAsia="Arial" w:hAnsi="Arial" w:cs="Arial"/>
          <w:b/>
          <w:i/>
          <w:sz w:val="22"/>
          <w:szCs w:val="22"/>
        </w:rPr>
        <w:t xml:space="preserve"> </w:t>
      </w:r>
      <w:r w:rsidR="00A17AAA">
        <w:rPr>
          <w:rFonts w:ascii="Arial" w:eastAsia="Arial" w:hAnsi="Arial" w:cs="Arial"/>
          <w:b/>
          <w:i/>
          <w:w w:val="99"/>
          <w:sz w:val="22"/>
          <w:szCs w:val="22"/>
        </w:rPr>
        <w:t>of Approved</w:t>
      </w:r>
      <w:r w:rsidR="00A17AAA">
        <w:rPr>
          <w:rFonts w:ascii="Arial" w:eastAsia="Arial" w:hAnsi="Arial" w:cs="Arial"/>
          <w:b/>
          <w:i/>
          <w:sz w:val="22"/>
          <w:szCs w:val="22"/>
        </w:rPr>
        <w:t xml:space="preserve"> </w:t>
      </w:r>
      <w:r w:rsidR="00A17AAA">
        <w:rPr>
          <w:rFonts w:ascii="Arial" w:eastAsia="Arial" w:hAnsi="Arial" w:cs="Arial"/>
          <w:b/>
          <w:i/>
          <w:w w:val="99"/>
          <w:sz w:val="22"/>
          <w:szCs w:val="22"/>
        </w:rPr>
        <w:t>Protocol</w:t>
      </w:r>
      <w:r w:rsidR="00A17AAA">
        <w:rPr>
          <w:rFonts w:ascii="Arial" w:eastAsia="Arial" w:hAnsi="Arial" w:cs="Arial"/>
          <w:b/>
          <w:i/>
          <w:sz w:val="22"/>
          <w:szCs w:val="22"/>
        </w:rPr>
        <w:t xml:space="preserve"> </w:t>
      </w:r>
      <w:r w:rsidR="00A17AAA">
        <w:rPr>
          <w:rFonts w:ascii="Arial" w:eastAsia="Arial" w:hAnsi="Arial" w:cs="Arial"/>
          <w:b/>
          <w:i/>
          <w:w w:val="99"/>
          <w:sz w:val="22"/>
          <w:szCs w:val="22"/>
        </w:rPr>
        <w:t>only.</w:t>
      </w:r>
    </w:p>
    <w:p w:rsidR="00D34078" w:rsidRDefault="00D34078">
      <w:pPr>
        <w:spacing w:before="6" w:line="120" w:lineRule="exact"/>
        <w:rPr>
          <w:sz w:val="12"/>
          <w:szCs w:val="12"/>
        </w:rPr>
      </w:pPr>
    </w:p>
    <w:p w:rsidR="00D34078" w:rsidRDefault="00D34078">
      <w:pPr>
        <w:spacing w:line="200" w:lineRule="exact"/>
      </w:pPr>
    </w:p>
    <w:p w:rsidR="00D34078" w:rsidRDefault="00D34078">
      <w:pPr>
        <w:spacing w:line="200" w:lineRule="exact"/>
      </w:pPr>
    </w:p>
    <w:p w:rsidR="00D34078" w:rsidRDefault="00A17AAA">
      <w:pPr>
        <w:ind w:left="100"/>
        <w:rPr>
          <w:rFonts w:ascii="Arial" w:eastAsia="Arial" w:hAnsi="Arial" w:cs="Arial"/>
          <w:sz w:val="24"/>
          <w:szCs w:val="24"/>
        </w:rPr>
      </w:pPr>
      <w:r>
        <w:rPr>
          <w:rFonts w:ascii="Arial" w:eastAsia="Arial" w:hAnsi="Arial" w:cs="Arial"/>
          <w:sz w:val="24"/>
          <w:szCs w:val="24"/>
        </w:rPr>
        <w:t>Principal</w:t>
      </w:r>
    </w:p>
    <w:p w:rsidR="00D34078" w:rsidRDefault="00A17AAA">
      <w:pPr>
        <w:tabs>
          <w:tab w:val="left" w:pos="8420"/>
        </w:tabs>
        <w:spacing w:line="260" w:lineRule="exact"/>
        <w:ind w:left="100"/>
        <w:rPr>
          <w:rFonts w:ascii="Arial" w:eastAsia="Arial" w:hAnsi="Arial" w:cs="Arial"/>
          <w:sz w:val="24"/>
          <w:szCs w:val="24"/>
        </w:rPr>
      </w:pPr>
      <w:r>
        <w:rPr>
          <w:rFonts w:ascii="Arial" w:eastAsia="Arial" w:hAnsi="Arial" w:cs="Arial"/>
          <w:position w:val="-1"/>
          <w:sz w:val="24"/>
          <w:szCs w:val="24"/>
        </w:rPr>
        <w:t>Investigator(s):</w:t>
      </w:r>
      <w:r>
        <w:rPr>
          <w:rFonts w:ascii="Arial" w:eastAsia="Arial" w:hAnsi="Arial" w:cs="Arial"/>
          <w:position w:val="-1"/>
          <w:sz w:val="24"/>
          <w:szCs w:val="24"/>
          <w:u w:val="single" w:color="000000"/>
        </w:rPr>
        <w:t xml:space="preserve"> </w:t>
      </w:r>
      <w:r w:rsidR="00473AA2">
        <w:rPr>
          <w:rFonts w:ascii="Arial" w:eastAsia="Arial" w:hAnsi="Arial" w:cs="Arial"/>
          <w:position w:val="-1"/>
          <w:sz w:val="24"/>
          <w:szCs w:val="24"/>
          <w:u w:val="single" w:color="000000"/>
        </w:rPr>
        <w:t xml:space="preserve">Edward </w:t>
      </w:r>
      <w:proofErr w:type="spellStart"/>
      <w:r w:rsidR="00473AA2">
        <w:rPr>
          <w:rFonts w:ascii="Arial" w:eastAsia="Arial" w:hAnsi="Arial" w:cs="Arial"/>
          <w:position w:val="-1"/>
          <w:sz w:val="24"/>
          <w:szCs w:val="24"/>
          <w:u w:val="single" w:color="000000"/>
        </w:rPr>
        <w:t>Sazonov</w:t>
      </w:r>
      <w:proofErr w:type="spellEnd"/>
      <w:r w:rsidR="00473AA2">
        <w:rPr>
          <w:rFonts w:ascii="Arial" w:eastAsia="Arial" w:hAnsi="Arial" w:cs="Arial"/>
          <w:position w:val="-1"/>
          <w:sz w:val="24"/>
          <w:szCs w:val="24"/>
          <w:u w:val="single" w:color="000000"/>
        </w:rPr>
        <w:t xml:space="preserve">         </w:t>
      </w:r>
      <w:r>
        <w:rPr>
          <w:rFonts w:ascii="Arial" w:eastAsia="Arial" w:hAnsi="Arial" w:cs="Arial"/>
          <w:position w:val="-1"/>
          <w:sz w:val="24"/>
          <w:szCs w:val="24"/>
        </w:rPr>
        <w:t>Email</w:t>
      </w:r>
      <w:r>
        <w:rPr>
          <w:rFonts w:ascii="Arial" w:eastAsia="Arial" w:hAnsi="Arial" w:cs="Arial"/>
          <w:position w:val="-1"/>
          <w:sz w:val="24"/>
          <w:szCs w:val="24"/>
          <w:u w:val="single" w:color="000000"/>
        </w:rPr>
        <w:t xml:space="preserve"> </w:t>
      </w:r>
      <w:r w:rsidR="00473AA2">
        <w:rPr>
          <w:rFonts w:ascii="Arial" w:eastAsia="Arial" w:hAnsi="Arial" w:cs="Arial"/>
          <w:position w:val="-1"/>
          <w:sz w:val="24"/>
          <w:szCs w:val="24"/>
          <w:u w:val="single" w:color="000000"/>
        </w:rPr>
        <w:t>esazonov@eng.ua.edu</w:t>
      </w:r>
      <w:r>
        <w:rPr>
          <w:rFonts w:ascii="Arial" w:eastAsia="Arial" w:hAnsi="Arial" w:cs="Arial"/>
          <w:position w:val="-1"/>
          <w:sz w:val="24"/>
          <w:szCs w:val="24"/>
          <w:u w:val="single" w:color="000000"/>
        </w:rPr>
        <w:tab/>
      </w:r>
    </w:p>
    <w:p w:rsidR="00D34078" w:rsidRDefault="00D34078">
      <w:pPr>
        <w:spacing w:before="12" w:line="240" w:lineRule="exact"/>
        <w:rPr>
          <w:sz w:val="24"/>
          <w:szCs w:val="24"/>
        </w:rPr>
      </w:pPr>
    </w:p>
    <w:p w:rsidR="00D34078" w:rsidRDefault="00A17AAA">
      <w:pPr>
        <w:tabs>
          <w:tab w:val="left" w:pos="8300"/>
        </w:tabs>
        <w:spacing w:before="29" w:line="260" w:lineRule="exact"/>
        <w:ind w:left="100"/>
        <w:rPr>
          <w:rFonts w:ascii="Arial" w:eastAsia="Arial" w:hAnsi="Arial" w:cs="Arial"/>
          <w:sz w:val="24"/>
          <w:szCs w:val="24"/>
        </w:rPr>
      </w:pPr>
      <w:r>
        <w:rPr>
          <w:rFonts w:ascii="Arial" w:eastAsia="Arial" w:hAnsi="Arial" w:cs="Arial"/>
          <w:position w:val="-1"/>
          <w:sz w:val="24"/>
          <w:szCs w:val="24"/>
        </w:rPr>
        <w:t>College/</w:t>
      </w:r>
      <w:proofErr w:type="gramStart"/>
      <w:r>
        <w:rPr>
          <w:rFonts w:ascii="Arial" w:eastAsia="Arial" w:hAnsi="Arial" w:cs="Arial"/>
          <w:position w:val="-1"/>
          <w:sz w:val="24"/>
          <w:szCs w:val="24"/>
        </w:rPr>
        <w:t xml:space="preserve">School </w:t>
      </w:r>
      <w:r>
        <w:rPr>
          <w:rFonts w:ascii="Arial" w:eastAsia="Arial" w:hAnsi="Arial" w:cs="Arial"/>
          <w:position w:val="-1"/>
          <w:sz w:val="24"/>
          <w:szCs w:val="24"/>
          <w:u w:val="single" w:color="000000"/>
        </w:rPr>
        <w:t xml:space="preserve"> </w:t>
      </w:r>
      <w:r w:rsidR="00473AA2">
        <w:rPr>
          <w:rFonts w:ascii="Arial" w:eastAsia="Arial" w:hAnsi="Arial" w:cs="Arial"/>
          <w:position w:val="-1"/>
          <w:sz w:val="24"/>
          <w:szCs w:val="24"/>
          <w:u w:val="single" w:color="000000"/>
        </w:rPr>
        <w:t>Engineering</w:t>
      </w:r>
      <w:proofErr w:type="gramEnd"/>
      <w:r w:rsidR="00473AA2">
        <w:rPr>
          <w:rFonts w:ascii="Arial" w:eastAsia="Arial" w:hAnsi="Arial" w:cs="Arial"/>
          <w:position w:val="-1"/>
          <w:sz w:val="24"/>
          <w:szCs w:val="24"/>
          <w:u w:val="single" w:color="000000"/>
        </w:rPr>
        <w:t xml:space="preserve">   </w:t>
      </w:r>
      <w:r>
        <w:rPr>
          <w:rFonts w:ascii="Arial" w:eastAsia="Arial" w:hAnsi="Arial" w:cs="Arial"/>
          <w:position w:val="-1"/>
          <w:sz w:val="24"/>
          <w:szCs w:val="24"/>
          <w:u w:val="single" w:color="000000"/>
        </w:rPr>
        <w:t xml:space="preserve"> </w:t>
      </w:r>
      <w:r>
        <w:rPr>
          <w:rFonts w:ascii="Arial" w:eastAsia="Arial" w:hAnsi="Arial" w:cs="Arial"/>
          <w:position w:val="-1"/>
          <w:sz w:val="24"/>
          <w:szCs w:val="24"/>
        </w:rPr>
        <w:t xml:space="preserve">Department </w:t>
      </w:r>
      <w:r>
        <w:rPr>
          <w:rFonts w:ascii="Arial" w:eastAsia="Arial" w:hAnsi="Arial" w:cs="Arial"/>
          <w:position w:val="-1"/>
          <w:sz w:val="24"/>
          <w:szCs w:val="24"/>
          <w:u w:val="single" w:color="000000"/>
        </w:rPr>
        <w:t xml:space="preserve"> </w:t>
      </w:r>
      <w:r w:rsidR="00473AA2">
        <w:rPr>
          <w:rFonts w:ascii="Arial" w:eastAsia="Arial" w:hAnsi="Arial" w:cs="Arial"/>
          <w:position w:val="-1"/>
          <w:sz w:val="24"/>
          <w:szCs w:val="24"/>
          <w:u w:val="single" w:color="000000"/>
        </w:rPr>
        <w:t xml:space="preserve">Electrical and Computer </w:t>
      </w:r>
      <w:proofErr w:type="spellStart"/>
      <w:r w:rsidR="00473AA2">
        <w:rPr>
          <w:rFonts w:ascii="Arial" w:eastAsia="Arial" w:hAnsi="Arial" w:cs="Arial"/>
          <w:position w:val="-1"/>
          <w:sz w:val="24"/>
          <w:szCs w:val="24"/>
          <w:u w:val="single" w:color="000000"/>
        </w:rPr>
        <w:t>Eng</w:t>
      </w:r>
      <w:proofErr w:type="spellEnd"/>
      <w:r>
        <w:rPr>
          <w:rFonts w:ascii="Arial" w:eastAsia="Arial" w:hAnsi="Arial" w:cs="Arial"/>
          <w:position w:val="-1"/>
          <w:sz w:val="24"/>
          <w:szCs w:val="24"/>
          <w:u w:val="single" w:color="000000"/>
        </w:rPr>
        <w:tab/>
      </w:r>
    </w:p>
    <w:p w:rsidR="00D34078" w:rsidRDefault="00D34078">
      <w:pPr>
        <w:spacing w:before="12" w:line="240" w:lineRule="exact"/>
        <w:rPr>
          <w:sz w:val="24"/>
          <w:szCs w:val="24"/>
        </w:rPr>
      </w:pPr>
    </w:p>
    <w:p w:rsidR="00D34078" w:rsidRDefault="00A17AAA">
      <w:pPr>
        <w:tabs>
          <w:tab w:val="left" w:pos="8180"/>
        </w:tabs>
        <w:spacing w:before="29" w:line="260" w:lineRule="exact"/>
        <w:ind w:left="100"/>
        <w:rPr>
          <w:rFonts w:ascii="Arial" w:eastAsia="Arial" w:hAnsi="Arial" w:cs="Arial"/>
          <w:sz w:val="24"/>
          <w:szCs w:val="24"/>
        </w:rPr>
      </w:pPr>
      <w:r>
        <w:rPr>
          <w:rFonts w:ascii="Arial" w:eastAsia="Arial" w:hAnsi="Arial" w:cs="Arial"/>
          <w:position w:val="-1"/>
          <w:sz w:val="24"/>
          <w:szCs w:val="24"/>
        </w:rPr>
        <w:t xml:space="preserve">Title of Research Project: </w:t>
      </w:r>
      <w:r>
        <w:rPr>
          <w:rFonts w:ascii="Arial" w:eastAsia="Arial" w:hAnsi="Arial" w:cs="Arial"/>
          <w:position w:val="-1"/>
          <w:sz w:val="24"/>
          <w:szCs w:val="24"/>
          <w:u w:val="single" w:color="000000"/>
        </w:rPr>
        <w:t xml:space="preserve"> </w:t>
      </w:r>
      <w:r w:rsidR="00473AA2">
        <w:rPr>
          <w:rFonts w:ascii="Arial" w:eastAsia="Arial" w:hAnsi="Arial" w:cs="Arial"/>
          <w:position w:val="-1"/>
          <w:sz w:val="24"/>
          <w:szCs w:val="24"/>
          <w:u w:val="single" w:color="000000"/>
        </w:rPr>
        <w:t>Sensor based measurement of differences in chewing strength</w:t>
      </w:r>
      <w:r>
        <w:rPr>
          <w:rFonts w:ascii="Arial" w:eastAsia="Arial" w:hAnsi="Arial" w:cs="Arial"/>
          <w:position w:val="-1"/>
          <w:sz w:val="24"/>
          <w:szCs w:val="24"/>
          <w:u w:val="single" w:color="000000"/>
        </w:rPr>
        <w:tab/>
      </w:r>
    </w:p>
    <w:p w:rsidR="00D34078" w:rsidRDefault="00D34078">
      <w:pPr>
        <w:spacing w:before="12" w:line="240" w:lineRule="exact"/>
        <w:rPr>
          <w:sz w:val="24"/>
          <w:szCs w:val="24"/>
        </w:rPr>
        <w:sectPr w:rsidR="00D34078">
          <w:headerReference w:type="default" r:id="rId7"/>
          <w:pgSz w:w="12240" w:h="15840"/>
          <w:pgMar w:top="980" w:right="1680" w:bottom="280" w:left="1700" w:header="749" w:footer="0" w:gutter="0"/>
          <w:pgNumType w:start="1"/>
          <w:cols w:space="720"/>
        </w:sectPr>
      </w:pPr>
    </w:p>
    <w:p w:rsidR="00D34078" w:rsidRDefault="00A17AAA">
      <w:pPr>
        <w:tabs>
          <w:tab w:val="left" w:pos="4060"/>
        </w:tabs>
        <w:spacing w:before="29" w:line="260" w:lineRule="exact"/>
        <w:ind w:left="100" w:right="-56"/>
        <w:rPr>
          <w:rFonts w:ascii="Arial" w:eastAsia="Arial" w:hAnsi="Arial" w:cs="Arial"/>
          <w:sz w:val="24"/>
          <w:szCs w:val="24"/>
        </w:rPr>
      </w:pPr>
      <w:r>
        <w:rPr>
          <w:rFonts w:ascii="Arial" w:eastAsia="Arial" w:hAnsi="Arial" w:cs="Arial"/>
          <w:position w:val="-1"/>
          <w:sz w:val="24"/>
          <w:szCs w:val="24"/>
        </w:rPr>
        <w:lastRenderedPageBreak/>
        <w:t xml:space="preserve">IRB Project number: </w:t>
      </w:r>
      <w:r>
        <w:rPr>
          <w:rFonts w:ascii="Arial" w:eastAsia="Arial" w:hAnsi="Arial" w:cs="Arial"/>
          <w:position w:val="-1"/>
          <w:sz w:val="24"/>
          <w:szCs w:val="24"/>
          <w:u w:val="single" w:color="000000"/>
        </w:rPr>
        <w:t xml:space="preserve"> </w:t>
      </w:r>
      <w:r w:rsidR="00473AA2">
        <w:rPr>
          <w:rFonts w:ascii="Arial" w:eastAsia="Arial" w:hAnsi="Arial" w:cs="Arial"/>
          <w:position w:val="-1"/>
          <w:sz w:val="24"/>
          <w:szCs w:val="24"/>
          <w:u w:val="single" w:color="000000"/>
        </w:rPr>
        <w:t>18-002-ME</w:t>
      </w:r>
    </w:p>
    <w:p w:rsidR="00D34078" w:rsidRDefault="00A17AAA">
      <w:pPr>
        <w:tabs>
          <w:tab w:val="left" w:pos="3100"/>
        </w:tabs>
        <w:spacing w:before="29" w:line="260" w:lineRule="exact"/>
        <w:rPr>
          <w:rFonts w:ascii="Arial" w:eastAsia="Arial" w:hAnsi="Arial" w:cs="Arial"/>
          <w:sz w:val="24"/>
          <w:szCs w:val="24"/>
        </w:rPr>
        <w:sectPr w:rsidR="00D34078">
          <w:type w:val="continuous"/>
          <w:pgSz w:w="12240" w:h="15840"/>
          <w:pgMar w:top="980" w:right="1680" w:bottom="280" w:left="1700" w:header="720" w:footer="720" w:gutter="0"/>
          <w:cols w:num="2" w:space="720" w:equalWidth="0">
            <w:col w:w="4063" w:space="1078"/>
            <w:col w:w="3719"/>
          </w:cols>
        </w:sectPr>
      </w:pPr>
      <w:r>
        <w:br w:type="column"/>
      </w:r>
      <w:r>
        <w:rPr>
          <w:rFonts w:ascii="Arial" w:eastAsia="Arial" w:hAnsi="Arial" w:cs="Arial"/>
          <w:position w:val="-1"/>
          <w:sz w:val="24"/>
          <w:szCs w:val="24"/>
        </w:rPr>
        <w:lastRenderedPageBreak/>
        <w:t>OSP#:</w:t>
      </w:r>
      <w:r>
        <w:rPr>
          <w:rFonts w:ascii="Arial" w:eastAsia="Arial" w:hAnsi="Arial" w:cs="Arial"/>
          <w:position w:val="-1"/>
          <w:sz w:val="24"/>
          <w:szCs w:val="24"/>
          <w:u w:val="single" w:color="000000"/>
        </w:rPr>
        <w:t xml:space="preserve"> </w:t>
      </w:r>
      <w:r>
        <w:rPr>
          <w:rFonts w:ascii="Arial" w:eastAsia="Arial" w:hAnsi="Arial" w:cs="Arial"/>
          <w:position w:val="-1"/>
          <w:sz w:val="24"/>
          <w:szCs w:val="24"/>
          <w:u w:val="single" w:color="000000"/>
        </w:rPr>
        <w:tab/>
      </w:r>
    </w:p>
    <w:p w:rsidR="00D34078" w:rsidRDefault="00D34078">
      <w:pPr>
        <w:spacing w:before="12" w:line="240" w:lineRule="exact"/>
        <w:rPr>
          <w:sz w:val="24"/>
          <w:szCs w:val="24"/>
        </w:rPr>
      </w:pPr>
      <w:bookmarkStart w:id="0" w:name="_GoBack"/>
      <w:bookmarkEnd w:id="0"/>
    </w:p>
    <w:p w:rsidR="00D34078" w:rsidRDefault="00A17AAA">
      <w:pPr>
        <w:tabs>
          <w:tab w:val="left" w:pos="4540"/>
        </w:tabs>
        <w:spacing w:before="29" w:line="260" w:lineRule="exact"/>
        <w:ind w:left="100"/>
        <w:rPr>
          <w:rFonts w:ascii="Arial" w:eastAsia="Arial" w:hAnsi="Arial" w:cs="Arial"/>
          <w:sz w:val="24"/>
          <w:szCs w:val="24"/>
        </w:rPr>
      </w:pPr>
      <w:r>
        <w:rPr>
          <w:rFonts w:ascii="Arial" w:eastAsia="Arial" w:hAnsi="Arial" w:cs="Arial"/>
          <w:position w:val="-1"/>
          <w:sz w:val="24"/>
          <w:szCs w:val="24"/>
        </w:rPr>
        <w:t xml:space="preserve">Date of Last Approval: </w:t>
      </w:r>
      <w:r>
        <w:rPr>
          <w:rFonts w:ascii="Arial" w:eastAsia="Arial" w:hAnsi="Arial" w:cs="Arial"/>
          <w:position w:val="-1"/>
          <w:sz w:val="24"/>
          <w:szCs w:val="24"/>
          <w:u w:val="single" w:color="000000"/>
        </w:rPr>
        <w:t xml:space="preserve"> </w:t>
      </w:r>
      <w:r w:rsidR="00D36E37">
        <w:rPr>
          <w:rFonts w:ascii="Arial" w:eastAsia="Arial" w:hAnsi="Arial" w:cs="Arial"/>
          <w:position w:val="-1"/>
          <w:sz w:val="24"/>
          <w:szCs w:val="24"/>
          <w:u w:val="single" w:color="000000"/>
        </w:rPr>
        <w:t>03/23/2018</w:t>
      </w:r>
      <w:r>
        <w:rPr>
          <w:rFonts w:ascii="Arial" w:eastAsia="Arial" w:hAnsi="Arial" w:cs="Arial"/>
          <w:position w:val="-1"/>
          <w:sz w:val="24"/>
          <w:szCs w:val="24"/>
          <w:u w:val="single" w:color="000000"/>
        </w:rPr>
        <w:tab/>
      </w:r>
    </w:p>
    <w:p w:rsidR="00D34078" w:rsidRDefault="00D34078">
      <w:pPr>
        <w:spacing w:before="12" w:line="240" w:lineRule="exact"/>
        <w:rPr>
          <w:sz w:val="24"/>
          <w:szCs w:val="24"/>
        </w:rPr>
      </w:pPr>
    </w:p>
    <w:p w:rsidR="00D34078" w:rsidRDefault="00A17AAA">
      <w:pPr>
        <w:tabs>
          <w:tab w:val="left" w:pos="5660"/>
        </w:tabs>
        <w:spacing w:before="29" w:line="260" w:lineRule="exact"/>
        <w:ind w:left="100"/>
        <w:rPr>
          <w:rFonts w:ascii="Arial" w:eastAsia="Arial" w:hAnsi="Arial" w:cs="Arial"/>
          <w:sz w:val="24"/>
          <w:szCs w:val="24"/>
        </w:rPr>
      </w:pPr>
      <w:r>
        <w:rPr>
          <w:rFonts w:ascii="Arial" w:eastAsia="Arial" w:hAnsi="Arial" w:cs="Arial"/>
          <w:position w:val="-1"/>
          <w:sz w:val="24"/>
          <w:szCs w:val="24"/>
        </w:rPr>
        <w:t xml:space="preserve">Expiration Date of Last Approval: </w:t>
      </w:r>
      <w:r>
        <w:rPr>
          <w:rFonts w:ascii="Arial" w:eastAsia="Arial" w:hAnsi="Arial" w:cs="Arial"/>
          <w:position w:val="-1"/>
          <w:sz w:val="24"/>
          <w:szCs w:val="24"/>
          <w:u w:val="single" w:color="000000"/>
        </w:rPr>
        <w:t xml:space="preserve"> </w:t>
      </w:r>
      <w:r w:rsidR="00473AA2">
        <w:rPr>
          <w:rFonts w:ascii="Arial" w:eastAsia="Arial" w:hAnsi="Arial" w:cs="Arial"/>
          <w:position w:val="-1"/>
          <w:sz w:val="24"/>
          <w:szCs w:val="24"/>
          <w:u w:val="single" w:color="000000"/>
        </w:rPr>
        <w:t>03/07/2019</w:t>
      </w:r>
      <w:r>
        <w:rPr>
          <w:rFonts w:ascii="Arial" w:eastAsia="Arial" w:hAnsi="Arial" w:cs="Arial"/>
          <w:position w:val="-1"/>
          <w:sz w:val="24"/>
          <w:szCs w:val="24"/>
          <w:u w:val="single" w:color="000000"/>
        </w:rPr>
        <w:tab/>
      </w:r>
    </w:p>
    <w:p w:rsidR="00D34078" w:rsidRDefault="00D34078">
      <w:pPr>
        <w:spacing w:before="13" w:line="240" w:lineRule="exact"/>
        <w:rPr>
          <w:sz w:val="24"/>
          <w:szCs w:val="24"/>
        </w:rPr>
      </w:pPr>
    </w:p>
    <w:p w:rsidR="00D34078" w:rsidRDefault="00A17AAA">
      <w:pPr>
        <w:spacing w:before="29" w:line="260" w:lineRule="exact"/>
        <w:ind w:left="100"/>
        <w:rPr>
          <w:rFonts w:ascii="Arial" w:eastAsia="Arial" w:hAnsi="Arial" w:cs="Arial"/>
          <w:sz w:val="24"/>
          <w:szCs w:val="24"/>
        </w:rPr>
      </w:pPr>
      <w:r>
        <w:rPr>
          <w:rFonts w:ascii="Arial" w:eastAsia="Arial" w:hAnsi="Arial" w:cs="Arial"/>
          <w:b/>
          <w:position w:val="-1"/>
          <w:sz w:val="24"/>
          <w:szCs w:val="24"/>
        </w:rPr>
        <w:t>This application is for:</w:t>
      </w:r>
    </w:p>
    <w:p w:rsidR="00D34078" w:rsidRDefault="00D34078">
      <w:pPr>
        <w:spacing w:before="12" w:line="240" w:lineRule="exact"/>
        <w:rPr>
          <w:sz w:val="24"/>
          <w:szCs w:val="24"/>
        </w:rPr>
      </w:pPr>
    </w:p>
    <w:p w:rsidR="00D34078" w:rsidRDefault="00C00D4B">
      <w:pPr>
        <w:tabs>
          <w:tab w:val="left" w:pos="1620"/>
        </w:tabs>
        <w:spacing w:before="29"/>
        <w:ind w:left="1684" w:right="570" w:hanging="864"/>
        <w:rPr>
          <w:rFonts w:ascii="Arial" w:eastAsia="Arial" w:hAnsi="Arial" w:cs="Arial"/>
          <w:sz w:val="24"/>
          <w:szCs w:val="24"/>
        </w:rPr>
      </w:pPr>
      <w:r>
        <w:rPr>
          <w:rFonts w:ascii="Arial" w:eastAsia="Arial" w:hAnsi="Arial" w:cs="Arial"/>
          <w:sz w:val="44"/>
          <w:szCs w:val="44"/>
        </w:rPr>
        <w:t xml:space="preserve">  </w:t>
      </w:r>
      <w:sdt>
        <w:sdtPr>
          <w:rPr>
            <w:rFonts w:ascii="Arial" w:eastAsia="Arial" w:hAnsi="Arial" w:cs="Arial"/>
            <w:b/>
            <w:sz w:val="44"/>
            <w:szCs w:val="44"/>
          </w:rPr>
          <w:id w:val="2061905015"/>
          <w14:checkbox>
            <w14:checked w14:val="1"/>
            <w14:checkedState w14:val="2612" w14:font="MS Gothic"/>
            <w14:uncheckedState w14:val="2610" w14:font="MS Gothic"/>
          </w14:checkbox>
        </w:sdtPr>
        <w:sdtEndPr/>
        <w:sdtContent>
          <w:r>
            <w:rPr>
              <w:rFonts w:ascii="MS Gothic" w:eastAsia="MS Gothic" w:hAnsi="MS Gothic" w:cs="Arial" w:hint="eastAsia"/>
              <w:b/>
              <w:sz w:val="44"/>
              <w:szCs w:val="44"/>
            </w:rPr>
            <w:t>☒</w:t>
          </w:r>
        </w:sdtContent>
      </w:sdt>
      <w:r>
        <w:rPr>
          <w:rFonts w:ascii="Arial" w:eastAsia="Arial" w:hAnsi="Arial" w:cs="Arial"/>
          <w:b/>
          <w:sz w:val="24"/>
          <w:szCs w:val="24"/>
        </w:rPr>
        <w:t xml:space="preserve"> </w:t>
      </w:r>
      <w:r w:rsidR="00A17AAA">
        <w:rPr>
          <w:rFonts w:ascii="Arial" w:eastAsia="Arial" w:hAnsi="Arial" w:cs="Arial"/>
          <w:b/>
          <w:sz w:val="24"/>
          <w:szCs w:val="24"/>
        </w:rPr>
        <w:t xml:space="preserve">Continuing Review WITHOUT </w:t>
      </w:r>
      <w:r w:rsidR="00441CA8">
        <w:rPr>
          <w:rFonts w:ascii="Arial" w:eastAsia="Arial" w:hAnsi="Arial" w:cs="Arial"/>
          <w:b/>
          <w:sz w:val="24"/>
          <w:szCs w:val="24"/>
        </w:rPr>
        <w:t>Modification (</w:t>
      </w:r>
      <w:r w:rsidR="00A17AAA">
        <w:rPr>
          <w:rFonts w:ascii="Arial" w:eastAsia="Arial" w:hAnsi="Arial" w:cs="Arial"/>
          <w:b/>
          <w:sz w:val="24"/>
          <w:szCs w:val="24"/>
        </w:rPr>
        <w:t>Complete this form only)</w:t>
      </w:r>
    </w:p>
    <w:p w:rsidR="00D34078" w:rsidRDefault="00D34078">
      <w:pPr>
        <w:spacing w:before="7" w:line="240" w:lineRule="exact"/>
        <w:rPr>
          <w:sz w:val="24"/>
          <w:szCs w:val="24"/>
        </w:rPr>
      </w:pPr>
    </w:p>
    <w:p w:rsidR="00D34078" w:rsidRDefault="00C00D4B">
      <w:pPr>
        <w:spacing w:before="29"/>
        <w:ind w:left="820"/>
        <w:rPr>
          <w:rFonts w:ascii="Arial" w:eastAsia="Arial" w:hAnsi="Arial" w:cs="Arial"/>
          <w:sz w:val="24"/>
          <w:szCs w:val="24"/>
        </w:rPr>
      </w:pPr>
      <w:r>
        <w:rPr>
          <w:rFonts w:ascii="Arial" w:eastAsia="Arial" w:hAnsi="Arial" w:cs="Arial"/>
          <w:sz w:val="44"/>
          <w:szCs w:val="44"/>
        </w:rPr>
        <w:t xml:space="preserve">  </w:t>
      </w:r>
      <w:sdt>
        <w:sdtPr>
          <w:rPr>
            <w:rFonts w:ascii="Arial" w:eastAsia="Arial" w:hAnsi="Arial" w:cs="Arial"/>
            <w:b/>
            <w:sz w:val="44"/>
            <w:szCs w:val="44"/>
          </w:rPr>
          <w:id w:val="835805289"/>
          <w14:checkbox>
            <w14:checked w14:val="0"/>
            <w14:checkedState w14:val="2612" w14:font="MS Gothic"/>
            <w14:uncheckedState w14:val="2610" w14:font="MS Gothic"/>
          </w14:checkbox>
        </w:sdtPr>
        <w:sdtEndPr/>
        <w:sdtContent>
          <w:r>
            <w:rPr>
              <w:rFonts w:ascii="MS Gothic" w:eastAsia="MS Gothic" w:hAnsi="MS Gothic" w:cs="Arial" w:hint="eastAsia"/>
              <w:b/>
              <w:sz w:val="44"/>
              <w:szCs w:val="44"/>
            </w:rPr>
            <w:t>☐</w:t>
          </w:r>
        </w:sdtContent>
      </w:sdt>
      <w:r>
        <w:rPr>
          <w:rFonts w:ascii="Arial" w:eastAsia="Arial" w:hAnsi="Arial" w:cs="Arial"/>
          <w:b/>
          <w:sz w:val="24"/>
          <w:szCs w:val="24"/>
        </w:rPr>
        <w:t xml:space="preserve"> </w:t>
      </w:r>
      <w:r w:rsidR="00A17AAA">
        <w:rPr>
          <w:rFonts w:ascii="Arial" w:eastAsia="Arial" w:hAnsi="Arial" w:cs="Arial"/>
          <w:b/>
          <w:sz w:val="24"/>
          <w:szCs w:val="24"/>
        </w:rPr>
        <w:t>Continuing Review AND Modification</w:t>
      </w:r>
    </w:p>
    <w:p w:rsidR="00D34078" w:rsidRDefault="00A17AAA">
      <w:pPr>
        <w:ind w:left="1660"/>
        <w:rPr>
          <w:rFonts w:ascii="Arial" w:eastAsia="Arial" w:hAnsi="Arial" w:cs="Arial"/>
          <w:sz w:val="24"/>
          <w:szCs w:val="24"/>
        </w:rPr>
      </w:pPr>
      <w:r>
        <w:rPr>
          <w:rFonts w:ascii="Arial" w:eastAsia="Arial" w:hAnsi="Arial" w:cs="Arial"/>
          <w:b/>
          <w:sz w:val="24"/>
          <w:szCs w:val="24"/>
        </w:rPr>
        <w:t xml:space="preserve">(Complete this </w:t>
      </w:r>
      <w:r w:rsidR="00441CA8">
        <w:rPr>
          <w:rFonts w:ascii="Arial" w:eastAsia="Arial" w:hAnsi="Arial" w:cs="Arial"/>
          <w:b/>
          <w:sz w:val="24"/>
          <w:szCs w:val="24"/>
        </w:rPr>
        <w:t>form and</w:t>
      </w:r>
      <w:r>
        <w:rPr>
          <w:rFonts w:ascii="Arial" w:eastAsia="Arial" w:hAnsi="Arial" w:cs="Arial"/>
          <w:b/>
          <w:sz w:val="24"/>
          <w:szCs w:val="24"/>
        </w:rPr>
        <w:t xml:space="preserve"> FORM:  Modification of Approved</w:t>
      </w:r>
    </w:p>
    <w:p w:rsidR="00D34078" w:rsidRDefault="00A17AAA">
      <w:pPr>
        <w:spacing w:line="260" w:lineRule="exact"/>
        <w:ind w:left="1660"/>
        <w:rPr>
          <w:rFonts w:ascii="Arial" w:eastAsia="Arial" w:hAnsi="Arial" w:cs="Arial"/>
          <w:sz w:val="24"/>
          <w:szCs w:val="24"/>
        </w:rPr>
      </w:pPr>
      <w:r>
        <w:rPr>
          <w:rFonts w:ascii="Arial" w:eastAsia="Arial" w:hAnsi="Arial" w:cs="Arial"/>
          <w:b/>
          <w:position w:val="-1"/>
          <w:sz w:val="24"/>
          <w:szCs w:val="24"/>
        </w:rPr>
        <w:t>Protocol also)</w:t>
      </w:r>
    </w:p>
    <w:p w:rsidR="00D34078" w:rsidRDefault="00D34078">
      <w:pPr>
        <w:spacing w:before="12" w:line="240" w:lineRule="exact"/>
        <w:rPr>
          <w:sz w:val="24"/>
          <w:szCs w:val="24"/>
        </w:rPr>
      </w:pPr>
    </w:p>
    <w:p w:rsidR="00D34078" w:rsidRDefault="004053B5">
      <w:pPr>
        <w:spacing w:before="29"/>
        <w:ind w:left="1660" w:right="691"/>
        <w:rPr>
          <w:rFonts w:ascii="Arial" w:eastAsia="Arial" w:hAnsi="Arial" w:cs="Arial"/>
          <w:sz w:val="24"/>
          <w:szCs w:val="24"/>
        </w:rPr>
        <w:sectPr w:rsidR="00D34078">
          <w:type w:val="continuous"/>
          <w:pgSz w:w="12240" w:h="15840"/>
          <w:pgMar w:top="980" w:right="1680" w:bottom="280" w:left="1700" w:header="720" w:footer="720" w:gutter="0"/>
          <w:cols w:space="720"/>
        </w:sectPr>
      </w:pPr>
      <w:r>
        <w:pict>
          <v:group id="_x0000_s1067" style="position:absolute;left:0;text-align:left;margin-left:166pt;margin-top:1.05pt;width:358pt;height:28.6pt;z-index:-251661824;mso-position-horizontal-relative:page" coordorigin="3320,21" coordsize="7160,572">
            <v:shape id="_x0000_s1069" style="position:absolute;left:3330;top:31;width:7140;height:276" coordorigin="3330,31" coordsize="7140,276" path="m3330,307r7141,l10471,31r-7141,l3330,307xe" fillcolor="#bebebe" stroked="f">
              <v:path arrowok="t"/>
            </v:shape>
            <v:shape id="_x0000_s1068" style="position:absolute;left:3330;top:307;width:7140;height:276" coordorigin="3330,307" coordsize="7140,276" path="m3330,583r7141,l10471,307r-7141,l3330,583xe" fillcolor="#bebebe" stroked="f">
              <v:path arrowok="t"/>
            </v:shape>
            <w10:wrap anchorx="page"/>
          </v:group>
        </w:pict>
      </w:r>
      <w:r w:rsidR="00A17AAA">
        <w:rPr>
          <w:rFonts w:ascii="Arial" w:eastAsia="Arial" w:hAnsi="Arial" w:cs="Arial"/>
          <w:b/>
          <w:i/>
          <w:sz w:val="24"/>
          <w:szCs w:val="24"/>
        </w:rPr>
        <w:t>NOTE:  New conflict of interest issues may require study modification.)</w:t>
      </w:r>
    </w:p>
    <w:p w:rsidR="00D34078" w:rsidRDefault="00D34078">
      <w:pPr>
        <w:spacing w:line="200" w:lineRule="exact"/>
      </w:pPr>
    </w:p>
    <w:p w:rsidR="00D34078" w:rsidRDefault="00D34078">
      <w:pPr>
        <w:spacing w:line="200" w:lineRule="exact"/>
      </w:pPr>
    </w:p>
    <w:p w:rsidR="00D34078" w:rsidRDefault="00D34078">
      <w:pPr>
        <w:spacing w:before="16" w:line="280" w:lineRule="exact"/>
        <w:rPr>
          <w:sz w:val="28"/>
          <w:szCs w:val="28"/>
        </w:rPr>
      </w:pPr>
    </w:p>
    <w:p w:rsidR="00D34078" w:rsidRDefault="004053B5">
      <w:pPr>
        <w:spacing w:before="29"/>
        <w:ind w:left="100" w:right="209"/>
        <w:rPr>
          <w:rFonts w:ascii="Arial" w:eastAsia="Arial" w:hAnsi="Arial" w:cs="Arial"/>
          <w:sz w:val="24"/>
          <w:szCs w:val="24"/>
        </w:rPr>
      </w:pPr>
      <w:r>
        <w:pict>
          <v:group id="_x0000_s1041" style="position:absolute;left:0;text-align:left;margin-left:90pt;margin-top:55.95pt;width:360.25pt;height:0;z-index:-251659776;mso-position-horizontal-relative:page" coordorigin="1800,1119" coordsize="7205,0">
            <v:shape id="_x0000_s1042" style="position:absolute;left:1800;top:1119;width:7205;height:0" coordorigin="1800,1119" coordsize="7205,0" path="m1800,1119r7205,e" filled="f" strokeweight=".37678mm">
              <v:path arrowok="t"/>
            </v:shape>
            <w10:wrap anchorx="page"/>
          </v:group>
        </w:pict>
      </w:r>
      <w:r w:rsidR="00A17AAA">
        <w:rPr>
          <w:rFonts w:ascii="Arial" w:eastAsia="Arial" w:hAnsi="Arial" w:cs="Arial"/>
          <w:b/>
          <w:sz w:val="24"/>
          <w:szCs w:val="24"/>
        </w:rPr>
        <w:t>SECTION I.  This section requests certain numbers and information about study circumstances to date.   The second section is for describing events that lead to past or proposed changes in your procedures.</w:t>
      </w:r>
    </w:p>
    <w:p w:rsidR="00D34078" w:rsidRDefault="00D34078">
      <w:pPr>
        <w:spacing w:before="3" w:line="120" w:lineRule="exact"/>
        <w:rPr>
          <w:sz w:val="12"/>
          <w:szCs w:val="12"/>
        </w:rPr>
      </w:pPr>
    </w:p>
    <w:p w:rsidR="00D34078" w:rsidRDefault="00D34078">
      <w:pPr>
        <w:spacing w:line="200" w:lineRule="exact"/>
      </w:pPr>
    </w:p>
    <w:p w:rsidR="00D34078" w:rsidRDefault="00D34078">
      <w:pPr>
        <w:spacing w:line="200" w:lineRule="exact"/>
      </w:pPr>
    </w:p>
    <w:p w:rsidR="00D34078" w:rsidRDefault="00A17AAA">
      <w:pPr>
        <w:spacing w:before="29"/>
        <w:ind w:left="100"/>
        <w:rPr>
          <w:rFonts w:ascii="Arial" w:eastAsia="Arial" w:hAnsi="Arial" w:cs="Arial"/>
          <w:b/>
          <w:sz w:val="24"/>
          <w:szCs w:val="24"/>
        </w:rPr>
      </w:pPr>
      <w:r>
        <w:rPr>
          <w:rFonts w:ascii="Arial" w:eastAsia="Arial" w:hAnsi="Arial" w:cs="Arial"/>
          <w:b/>
          <w:sz w:val="24"/>
          <w:szCs w:val="24"/>
        </w:rPr>
        <w:t>Subject Recruitment and Retention</w:t>
      </w:r>
    </w:p>
    <w:tbl>
      <w:tblPr>
        <w:tblStyle w:val="TableGrid"/>
        <w:tblpPr w:leftFromText="180" w:rightFromText="180" w:vertAnchor="page" w:horzAnchor="margin" w:tblpY="3556"/>
        <w:tblW w:w="0" w:type="auto"/>
        <w:tblLook w:val="04A0" w:firstRow="1" w:lastRow="0" w:firstColumn="1" w:lastColumn="0" w:noHBand="0" w:noVBand="1"/>
      </w:tblPr>
      <w:tblGrid>
        <w:gridCol w:w="4689"/>
        <w:gridCol w:w="4061"/>
      </w:tblGrid>
      <w:tr w:rsidR="002D05CC" w:rsidTr="002D05CC">
        <w:tc>
          <w:tcPr>
            <w:tcW w:w="4689" w:type="dxa"/>
          </w:tcPr>
          <w:p w:rsidR="002D05CC" w:rsidRDefault="002D05CC" w:rsidP="002D05CC">
            <w:pPr>
              <w:spacing w:before="29"/>
              <w:rPr>
                <w:rFonts w:ascii="Arial" w:eastAsia="Arial" w:hAnsi="Arial" w:cs="Arial"/>
                <w:b/>
                <w:sz w:val="24"/>
                <w:szCs w:val="24"/>
              </w:rPr>
            </w:pPr>
            <w:r>
              <w:rPr>
                <w:rFonts w:ascii="Arial" w:eastAsia="Arial" w:hAnsi="Arial" w:cs="Arial"/>
                <w:sz w:val="24"/>
                <w:szCs w:val="24"/>
              </w:rPr>
              <w:t>Sample size APPROVED BY IRB</w:t>
            </w:r>
          </w:p>
        </w:tc>
        <w:tc>
          <w:tcPr>
            <w:tcW w:w="4061" w:type="dxa"/>
          </w:tcPr>
          <w:p w:rsidR="002D05CC" w:rsidRDefault="002D05CC" w:rsidP="002D05CC">
            <w:pPr>
              <w:spacing w:before="29"/>
              <w:rPr>
                <w:rFonts w:ascii="Arial" w:eastAsia="Arial" w:hAnsi="Arial" w:cs="Arial"/>
                <w:b/>
                <w:sz w:val="24"/>
                <w:szCs w:val="24"/>
              </w:rPr>
            </w:pPr>
            <w:r>
              <w:rPr>
                <w:rFonts w:ascii="Arial" w:eastAsia="Arial" w:hAnsi="Arial" w:cs="Arial"/>
                <w:b/>
                <w:sz w:val="24"/>
                <w:szCs w:val="24"/>
              </w:rPr>
              <w:t>40</w:t>
            </w:r>
          </w:p>
        </w:tc>
      </w:tr>
      <w:tr w:rsidR="002D05CC" w:rsidTr="002D05CC">
        <w:tc>
          <w:tcPr>
            <w:tcW w:w="4689" w:type="dxa"/>
          </w:tcPr>
          <w:p w:rsidR="002D05CC" w:rsidRPr="002D05CC" w:rsidRDefault="002D05CC" w:rsidP="002D05CC">
            <w:pPr>
              <w:rPr>
                <w:rFonts w:ascii="Arial" w:eastAsia="Arial" w:hAnsi="Arial" w:cs="Arial"/>
                <w:sz w:val="24"/>
                <w:szCs w:val="24"/>
              </w:rPr>
            </w:pPr>
            <w:r w:rsidRPr="002D05CC">
              <w:rPr>
                <w:rFonts w:ascii="Arial" w:eastAsia="Arial" w:hAnsi="Arial" w:cs="Arial"/>
                <w:sz w:val="24"/>
                <w:szCs w:val="24"/>
              </w:rPr>
              <w:t>Number of subjects approached for participation over life of study (to date)</w:t>
            </w:r>
          </w:p>
        </w:tc>
        <w:tc>
          <w:tcPr>
            <w:tcW w:w="4061" w:type="dxa"/>
          </w:tcPr>
          <w:p w:rsidR="002D05CC" w:rsidRDefault="002D05CC" w:rsidP="002D05CC">
            <w:pPr>
              <w:spacing w:before="29"/>
              <w:rPr>
                <w:rFonts w:ascii="Arial" w:eastAsia="Arial" w:hAnsi="Arial" w:cs="Arial"/>
                <w:b/>
                <w:sz w:val="24"/>
                <w:szCs w:val="24"/>
              </w:rPr>
            </w:pPr>
            <w:r>
              <w:rPr>
                <w:rFonts w:ascii="Arial" w:eastAsia="Arial" w:hAnsi="Arial" w:cs="Arial"/>
                <w:b/>
                <w:sz w:val="24"/>
                <w:szCs w:val="24"/>
              </w:rPr>
              <w:t>20</w:t>
            </w:r>
          </w:p>
        </w:tc>
      </w:tr>
      <w:tr w:rsidR="002D05CC" w:rsidTr="002D05CC">
        <w:tc>
          <w:tcPr>
            <w:tcW w:w="4689" w:type="dxa"/>
          </w:tcPr>
          <w:p w:rsidR="002D05CC" w:rsidRDefault="002D05CC" w:rsidP="002D05CC">
            <w:pPr>
              <w:spacing w:before="29"/>
              <w:rPr>
                <w:rFonts w:ascii="Arial" w:eastAsia="Arial" w:hAnsi="Arial" w:cs="Arial"/>
                <w:b/>
                <w:sz w:val="24"/>
                <w:szCs w:val="24"/>
              </w:rPr>
            </w:pPr>
            <w:r>
              <w:rPr>
                <w:rFonts w:ascii="Arial" w:eastAsia="Arial" w:hAnsi="Arial" w:cs="Arial"/>
                <w:sz w:val="24"/>
                <w:szCs w:val="24"/>
              </w:rPr>
              <w:t>Number of subjects who declined participation after initial presentation of study  (before starting)</w:t>
            </w:r>
          </w:p>
        </w:tc>
        <w:tc>
          <w:tcPr>
            <w:tcW w:w="4061" w:type="dxa"/>
          </w:tcPr>
          <w:p w:rsidR="002D05CC" w:rsidRDefault="00A26444" w:rsidP="002D05CC">
            <w:pPr>
              <w:spacing w:before="29"/>
              <w:rPr>
                <w:rFonts w:ascii="Arial" w:eastAsia="Arial" w:hAnsi="Arial" w:cs="Arial"/>
                <w:b/>
                <w:sz w:val="24"/>
                <w:szCs w:val="24"/>
              </w:rPr>
            </w:pPr>
            <w:r>
              <w:rPr>
                <w:rFonts w:ascii="Arial" w:eastAsia="Arial" w:hAnsi="Arial" w:cs="Arial"/>
                <w:b/>
                <w:sz w:val="24"/>
                <w:szCs w:val="24"/>
              </w:rPr>
              <w:t>02</w:t>
            </w:r>
          </w:p>
        </w:tc>
      </w:tr>
      <w:tr w:rsidR="002D05CC" w:rsidTr="002D05CC">
        <w:tc>
          <w:tcPr>
            <w:tcW w:w="4689" w:type="dxa"/>
          </w:tcPr>
          <w:p w:rsidR="002D05CC" w:rsidRDefault="002D05CC" w:rsidP="002D05CC">
            <w:pPr>
              <w:spacing w:before="29"/>
              <w:rPr>
                <w:rFonts w:ascii="Arial" w:eastAsia="Arial" w:hAnsi="Arial" w:cs="Arial"/>
                <w:b/>
                <w:sz w:val="24"/>
                <w:szCs w:val="24"/>
              </w:rPr>
            </w:pPr>
            <w:r>
              <w:rPr>
                <w:rFonts w:ascii="Arial" w:eastAsia="Arial" w:hAnsi="Arial" w:cs="Arial"/>
                <w:sz w:val="24"/>
                <w:szCs w:val="24"/>
              </w:rPr>
              <w:t>Number subjects screened (if applicable)</w:t>
            </w:r>
          </w:p>
        </w:tc>
        <w:tc>
          <w:tcPr>
            <w:tcW w:w="4061" w:type="dxa"/>
          </w:tcPr>
          <w:p w:rsidR="002D05CC" w:rsidRDefault="00A26444" w:rsidP="002D05CC">
            <w:pPr>
              <w:spacing w:before="29"/>
              <w:rPr>
                <w:rFonts w:ascii="Arial" w:eastAsia="Arial" w:hAnsi="Arial" w:cs="Arial"/>
                <w:b/>
                <w:sz w:val="24"/>
                <w:szCs w:val="24"/>
              </w:rPr>
            </w:pPr>
            <w:r>
              <w:rPr>
                <w:rFonts w:ascii="Arial" w:eastAsia="Arial" w:hAnsi="Arial" w:cs="Arial"/>
                <w:b/>
                <w:sz w:val="24"/>
                <w:szCs w:val="24"/>
              </w:rPr>
              <w:t>20</w:t>
            </w:r>
          </w:p>
        </w:tc>
      </w:tr>
      <w:tr w:rsidR="002D05CC" w:rsidTr="002D05CC">
        <w:tc>
          <w:tcPr>
            <w:tcW w:w="4689" w:type="dxa"/>
          </w:tcPr>
          <w:p w:rsidR="002D05CC" w:rsidRDefault="002D05CC" w:rsidP="002D05CC">
            <w:pPr>
              <w:spacing w:before="29"/>
              <w:rPr>
                <w:rFonts w:ascii="Arial" w:eastAsia="Arial" w:hAnsi="Arial" w:cs="Arial"/>
                <w:b/>
                <w:sz w:val="24"/>
                <w:szCs w:val="24"/>
              </w:rPr>
            </w:pPr>
            <w:r>
              <w:rPr>
                <w:rFonts w:ascii="Arial" w:eastAsia="Arial" w:hAnsi="Arial" w:cs="Arial"/>
                <w:sz w:val="24"/>
                <w:szCs w:val="24"/>
              </w:rPr>
              <w:t>Total number of subjects enrolled</w:t>
            </w:r>
          </w:p>
        </w:tc>
        <w:tc>
          <w:tcPr>
            <w:tcW w:w="4061" w:type="dxa"/>
          </w:tcPr>
          <w:p w:rsidR="002D05CC" w:rsidRDefault="002D05CC" w:rsidP="002D05CC">
            <w:pPr>
              <w:spacing w:before="29"/>
              <w:rPr>
                <w:rFonts w:ascii="Arial" w:eastAsia="Arial" w:hAnsi="Arial" w:cs="Arial"/>
                <w:b/>
                <w:sz w:val="24"/>
                <w:szCs w:val="24"/>
              </w:rPr>
            </w:pPr>
          </w:p>
        </w:tc>
      </w:tr>
      <w:tr w:rsidR="002D05CC" w:rsidTr="002D05CC">
        <w:tc>
          <w:tcPr>
            <w:tcW w:w="4689" w:type="dxa"/>
          </w:tcPr>
          <w:p w:rsidR="002D05CC" w:rsidRDefault="002D05CC" w:rsidP="002D05CC">
            <w:pPr>
              <w:spacing w:before="29"/>
              <w:rPr>
                <w:rFonts w:ascii="Arial" w:eastAsia="Arial" w:hAnsi="Arial" w:cs="Arial"/>
                <w:b/>
                <w:sz w:val="24"/>
                <w:szCs w:val="24"/>
              </w:rPr>
            </w:pPr>
            <w:r>
              <w:rPr>
                <w:rFonts w:ascii="Arial" w:eastAsia="Arial" w:hAnsi="Arial" w:cs="Arial"/>
                <w:sz w:val="24"/>
                <w:szCs w:val="24"/>
              </w:rPr>
              <w:t>Number of subjects who have completed study</w:t>
            </w:r>
          </w:p>
        </w:tc>
        <w:tc>
          <w:tcPr>
            <w:tcW w:w="4061" w:type="dxa"/>
          </w:tcPr>
          <w:p w:rsidR="002D05CC" w:rsidRDefault="00A26444" w:rsidP="002D05CC">
            <w:pPr>
              <w:spacing w:before="29"/>
              <w:rPr>
                <w:rFonts w:ascii="Arial" w:eastAsia="Arial" w:hAnsi="Arial" w:cs="Arial"/>
                <w:b/>
                <w:sz w:val="24"/>
                <w:szCs w:val="24"/>
              </w:rPr>
            </w:pPr>
            <w:r>
              <w:rPr>
                <w:rFonts w:ascii="Arial" w:eastAsia="Arial" w:hAnsi="Arial" w:cs="Arial"/>
                <w:b/>
                <w:sz w:val="24"/>
                <w:szCs w:val="24"/>
              </w:rPr>
              <w:t>18</w:t>
            </w:r>
          </w:p>
        </w:tc>
      </w:tr>
      <w:tr w:rsidR="002D05CC" w:rsidTr="002D05CC">
        <w:tc>
          <w:tcPr>
            <w:tcW w:w="4689" w:type="dxa"/>
          </w:tcPr>
          <w:p w:rsidR="002D05CC" w:rsidRDefault="002D05CC" w:rsidP="002D05CC">
            <w:pPr>
              <w:spacing w:before="29"/>
              <w:rPr>
                <w:rFonts w:ascii="Arial" w:eastAsia="Arial" w:hAnsi="Arial" w:cs="Arial"/>
                <w:b/>
                <w:sz w:val="24"/>
                <w:szCs w:val="24"/>
              </w:rPr>
            </w:pPr>
            <w:r>
              <w:rPr>
                <w:rFonts w:ascii="Arial" w:eastAsia="Arial" w:hAnsi="Arial" w:cs="Arial"/>
                <w:sz w:val="24"/>
                <w:szCs w:val="24"/>
              </w:rPr>
              <w:t>Number of subjects  who withdrew after starting study</w:t>
            </w:r>
          </w:p>
        </w:tc>
        <w:tc>
          <w:tcPr>
            <w:tcW w:w="4061" w:type="dxa"/>
          </w:tcPr>
          <w:p w:rsidR="002D05CC" w:rsidRDefault="00A26444" w:rsidP="002D05CC">
            <w:pPr>
              <w:spacing w:before="29"/>
              <w:rPr>
                <w:rFonts w:ascii="Arial" w:eastAsia="Arial" w:hAnsi="Arial" w:cs="Arial"/>
                <w:b/>
                <w:sz w:val="24"/>
                <w:szCs w:val="24"/>
              </w:rPr>
            </w:pPr>
            <w:r>
              <w:rPr>
                <w:rFonts w:ascii="Arial" w:eastAsia="Arial" w:hAnsi="Arial" w:cs="Arial"/>
                <w:b/>
                <w:sz w:val="24"/>
                <w:szCs w:val="24"/>
              </w:rPr>
              <w:t>00</w:t>
            </w:r>
          </w:p>
        </w:tc>
      </w:tr>
      <w:tr w:rsidR="002D05CC" w:rsidTr="002D05CC">
        <w:tc>
          <w:tcPr>
            <w:tcW w:w="4689" w:type="dxa"/>
          </w:tcPr>
          <w:p w:rsidR="002D05CC" w:rsidRPr="002D05CC" w:rsidRDefault="002D05CC" w:rsidP="002D05CC">
            <w:pPr>
              <w:rPr>
                <w:rFonts w:ascii="Arial" w:eastAsia="Arial" w:hAnsi="Arial" w:cs="Arial"/>
                <w:sz w:val="24"/>
                <w:szCs w:val="24"/>
              </w:rPr>
            </w:pPr>
            <w:r w:rsidRPr="002D05CC">
              <w:rPr>
                <w:rFonts w:ascii="Arial" w:eastAsia="Arial" w:hAnsi="Arial" w:cs="Arial"/>
                <w:sz w:val="24"/>
                <w:szCs w:val="24"/>
              </w:rPr>
              <w:t>Number of subjects withdrawn from study by investigator  (If any, please explain)</w:t>
            </w:r>
          </w:p>
        </w:tc>
        <w:tc>
          <w:tcPr>
            <w:tcW w:w="4061" w:type="dxa"/>
          </w:tcPr>
          <w:p w:rsidR="002D05CC" w:rsidRDefault="00A26444" w:rsidP="002D05CC">
            <w:pPr>
              <w:spacing w:before="29"/>
              <w:rPr>
                <w:rFonts w:ascii="Arial" w:eastAsia="Arial" w:hAnsi="Arial" w:cs="Arial"/>
                <w:b/>
                <w:sz w:val="24"/>
                <w:szCs w:val="24"/>
              </w:rPr>
            </w:pPr>
            <w:r>
              <w:rPr>
                <w:rFonts w:ascii="Arial" w:eastAsia="Arial" w:hAnsi="Arial" w:cs="Arial"/>
                <w:b/>
                <w:sz w:val="24"/>
                <w:szCs w:val="24"/>
              </w:rPr>
              <w:t>00</w:t>
            </w:r>
          </w:p>
        </w:tc>
      </w:tr>
      <w:tr w:rsidR="002D05CC" w:rsidTr="002D05CC">
        <w:tc>
          <w:tcPr>
            <w:tcW w:w="4689" w:type="dxa"/>
          </w:tcPr>
          <w:p w:rsidR="002D05CC" w:rsidRPr="002D05CC" w:rsidRDefault="002D05CC" w:rsidP="002D05CC">
            <w:r>
              <w:rPr>
                <w:rStyle w:val="fontstyle01"/>
                <w:rFonts w:eastAsiaTheme="minorEastAsia"/>
              </w:rPr>
              <w:t>Is recruitment still in progress? (yes-no)</w:t>
            </w:r>
          </w:p>
        </w:tc>
        <w:tc>
          <w:tcPr>
            <w:tcW w:w="4061" w:type="dxa"/>
          </w:tcPr>
          <w:p w:rsidR="002D05CC" w:rsidRDefault="00A26444" w:rsidP="002D05CC">
            <w:pPr>
              <w:spacing w:before="29"/>
              <w:rPr>
                <w:rFonts w:ascii="Arial" w:eastAsia="Arial" w:hAnsi="Arial" w:cs="Arial"/>
                <w:b/>
                <w:sz w:val="24"/>
                <w:szCs w:val="24"/>
              </w:rPr>
            </w:pPr>
            <w:r>
              <w:rPr>
                <w:rFonts w:ascii="Arial" w:eastAsia="Arial" w:hAnsi="Arial" w:cs="Arial"/>
                <w:b/>
                <w:sz w:val="24"/>
                <w:szCs w:val="24"/>
              </w:rPr>
              <w:t>No</w:t>
            </w:r>
          </w:p>
        </w:tc>
      </w:tr>
    </w:tbl>
    <w:p w:rsidR="00D34078" w:rsidRDefault="00D34078">
      <w:pPr>
        <w:spacing w:line="160" w:lineRule="exact"/>
        <w:rPr>
          <w:sz w:val="16"/>
          <w:szCs w:val="16"/>
        </w:rPr>
      </w:pPr>
    </w:p>
    <w:p w:rsidR="00D34078" w:rsidRDefault="00D34078">
      <w:pPr>
        <w:spacing w:before="14" w:line="200" w:lineRule="exact"/>
      </w:pPr>
    </w:p>
    <w:p w:rsidR="00DE28C1" w:rsidRDefault="00DE28C1" w:rsidP="00A26444">
      <w:pPr>
        <w:spacing w:before="29" w:line="480" w:lineRule="auto"/>
        <w:ind w:left="100" w:right="208"/>
        <w:rPr>
          <w:rFonts w:ascii="Arial" w:eastAsia="Arial" w:hAnsi="Arial" w:cs="Arial"/>
          <w:sz w:val="24"/>
          <w:szCs w:val="24"/>
        </w:rPr>
      </w:pPr>
    </w:p>
    <w:p w:rsidR="00A26444" w:rsidRPr="00DE28C1" w:rsidRDefault="00A17AAA" w:rsidP="00DE28C1">
      <w:pPr>
        <w:spacing w:before="29"/>
        <w:ind w:left="100" w:right="208"/>
        <w:rPr>
          <w:rFonts w:ascii="Arial" w:eastAsia="Arial" w:hAnsi="Arial" w:cs="Arial"/>
          <w:b/>
          <w:sz w:val="24"/>
          <w:szCs w:val="24"/>
        </w:rPr>
      </w:pPr>
      <w:r w:rsidRPr="00DE28C1">
        <w:rPr>
          <w:rFonts w:ascii="Arial" w:eastAsia="Arial" w:hAnsi="Arial" w:cs="Arial"/>
          <w:b/>
          <w:sz w:val="24"/>
          <w:szCs w:val="24"/>
        </w:rPr>
        <w:t xml:space="preserve">What questions did prospects have after the study was been explained to them? </w:t>
      </w:r>
    </w:p>
    <w:p w:rsidR="00A26444" w:rsidRDefault="00A26444" w:rsidP="00DE28C1">
      <w:pPr>
        <w:spacing w:before="29"/>
        <w:ind w:left="100" w:right="208"/>
        <w:rPr>
          <w:rFonts w:ascii="Arial" w:eastAsia="Arial" w:hAnsi="Arial" w:cs="Arial"/>
          <w:sz w:val="24"/>
          <w:szCs w:val="24"/>
        </w:rPr>
      </w:pPr>
      <w:r>
        <w:rPr>
          <w:rFonts w:ascii="Arial" w:eastAsia="Arial" w:hAnsi="Arial" w:cs="Arial"/>
          <w:sz w:val="24"/>
          <w:szCs w:val="24"/>
        </w:rPr>
        <w:t>When the purpose, motivation and protocol of this study is explained to the participants, the following questions were asked:</w:t>
      </w:r>
    </w:p>
    <w:p w:rsidR="00DE28C1" w:rsidRDefault="00DE28C1" w:rsidP="00DE28C1">
      <w:pPr>
        <w:spacing w:before="29"/>
        <w:ind w:left="100" w:right="208"/>
        <w:rPr>
          <w:rFonts w:ascii="Arial" w:eastAsia="Arial" w:hAnsi="Arial" w:cs="Arial"/>
          <w:sz w:val="24"/>
          <w:szCs w:val="24"/>
        </w:rPr>
      </w:pPr>
    </w:p>
    <w:p w:rsidR="00A26444" w:rsidRDefault="00A26444" w:rsidP="00DE28C1">
      <w:pPr>
        <w:pStyle w:val="ListParagraph"/>
        <w:numPr>
          <w:ilvl w:val="0"/>
          <w:numId w:val="2"/>
        </w:numPr>
        <w:spacing w:before="29"/>
        <w:ind w:right="208"/>
        <w:rPr>
          <w:rFonts w:ascii="Arial" w:eastAsia="Arial" w:hAnsi="Arial" w:cs="Arial"/>
          <w:sz w:val="24"/>
          <w:szCs w:val="24"/>
        </w:rPr>
      </w:pPr>
      <w:r>
        <w:rPr>
          <w:rFonts w:ascii="Arial" w:eastAsia="Arial" w:hAnsi="Arial" w:cs="Arial"/>
          <w:sz w:val="24"/>
          <w:szCs w:val="24"/>
        </w:rPr>
        <w:t>Why finding differences in chewing strength for foods with different textures is important?</w:t>
      </w:r>
    </w:p>
    <w:p w:rsidR="00A26444" w:rsidRDefault="00A26444" w:rsidP="00DE28C1">
      <w:pPr>
        <w:pStyle w:val="ListParagraph"/>
        <w:numPr>
          <w:ilvl w:val="0"/>
          <w:numId w:val="2"/>
        </w:numPr>
        <w:spacing w:before="29"/>
        <w:ind w:right="208"/>
        <w:rPr>
          <w:rFonts w:ascii="Arial" w:eastAsia="Arial" w:hAnsi="Arial" w:cs="Arial"/>
          <w:sz w:val="24"/>
          <w:szCs w:val="24"/>
        </w:rPr>
      </w:pPr>
      <w:r>
        <w:rPr>
          <w:rFonts w:ascii="Arial" w:eastAsia="Arial" w:hAnsi="Arial" w:cs="Arial"/>
          <w:sz w:val="24"/>
          <w:szCs w:val="24"/>
        </w:rPr>
        <w:t>How the signals for different foods will be separated?</w:t>
      </w:r>
    </w:p>
    <w:p w:rsidR="00A26444" w:rsidRDefault="00A26444" w:rsidP="00DE28C1">
      <w:pPr>
        <w:pStyle w:val="ListParagraph"/>
        <w:numPr>
          <w:ilvl w:val="0"/>
          <w:numId w:val="2"/>
        </w:numPr>
        <w:spacing w:before="29"/>
        <w:ind w:right="208"/>
        <w:rPr>
          <w:rFonts w:ascii="Arial" w:eastAsia="Arial" w:hAnsi="Arial" w:cs="Arial"/>
          <w:sz w:val="24"/>
          <w:szCs w:val="24"/>
        </w:rPr>
      </w:pPr>
      <w:r>
        <w:rPr>
          <w:rFonts w:ascii="Arial" w:eastAsia="Arial" w:hAnsi="Arial" w:cs="Arial"/>
          <w:sz w:val="24"/>
          <w:szCs w:val="24"/>
        </w:rPr>
        <w:t>How much time it will take to complete?</w:t>
      </w:r>
    </w:p>
    <w:p w:rsidR="00A26444" w:rsidRDefault="00A26444" w:rsidP="00DE28C1">
      <w:pPr>
        <w:pStyle w:val="ListParagraph"/>
        <w:numPr>
          <w:ilvl w:val="0"/>
          <w:numId w:val="2"/>
        </w:numPr>
        <w:spacing w:before="29"/>
        <w:ind w:right="208"/>
        <w:rPr>
          <w:rFonts w:ascii="Arial" w:eastAsia="Arial" w:hAnsi="Arial" w:cs="Arial"/>
          <w:sz w:val="24"/>
          <w:szCs w:val="24"/>
        </w:rPr>
      </w:pPr>
      <w:r>
        <w:rPr>
          <w:rFonts w:ascii="Arial" w:eastAsia="Arial" w:hAnsi="Arial" w:cs="Arial"/>
          <w:sz w:val="24"/>
          <w:szCs w:val="24"/>
        </w:rPr>
        <w:t>Do devices need to wear outside the laboratory?</w:t>
      </w:r>
    </w:p>
    <w:p w:rsidR="00A26444" w:rsidRDefault="00A26444" w:rsidP="00DE28C1">
      <w:pPr>
        <w:pStyle w:val="ListParagraph"/>
        <w:numPr>
          <w:ilvl w:val="0"/>
          <w:numId w:val="2"/>
        </w:numPr>
        <w:spacing w:before="29"/>
        <w:ind w:right="208"/>
        <w:rPr>
          <w:rFonts w:ascii="Arial" w:eastAsia="Arial" w:hAnsi="Arial" w:cs="Arial"/>
          <w:sz w:val="24"/>
          <w:szCs w:val="24"/>
        </w:rPr>
      </w:pPr>
      <w:r>
        <w:rPr>
          <w:rFonts w:ascii="Arial" w:eastAsia="Arial" w:hAnsi="Arial" w:cs="Arial"/>
          <w:sz w:val="24"/>
          <w:szCs w:val="24"/>
        </w:rPr>
        <w:t>Why a custom molded earbud is used rather than using common earbuds?</w:t>
      </w:r>
    </w:p>
    <w:p w:rsidR="00A26444" w:rsidRDefault="00A26444" w:rsidP="00DE28C1">
      <w:pPr>
        <w:pStyle w:val="ListParagraph"/>
        <w:numPr>
          <w:ilvl w:val="0"/>
          <w:numId w:val="2"/>
        </w:numPr>
        <w:spacing w:before="29"/>
        <w:ind w:right="208"/>
        <w:rPr>
          <w:rFonts w:ascii="Arial" w:eastAsia="Arial" w:hAnsi="Arial" w:cs="Arial"/>
          <w:sz w:val="24"/>
          <w:szCs w:val="24"/>
        </w:rPr>
      </w:pPr>
      <w:r>
        <w:rPr>
          <w:rFonts w:ascii="Arial" w:eastAsia="Arial" w:hAnsi="Arial" w:cs="Arial"/>
          <w:sz w:val="24"/>
          <w:szCs w:val="24"/>
        </w:rPr>
        <w:t xml:space="preserve">Why four different types of wearable sensor </w:t>
      </w:r>
      <w:r w:rsidR="00441CA8">
        <w:rPr>
          <w:rFonts w:ascii="Arial" w:eastAsia="Arial" w:hAnsi="Arial" w:cs="Arial"/>
          <w:sz w:val="24"/>
          <w:szCs w:val="24"/>
        </w:rPr>
        <w:t>are</w:t>
      </w:r>
      <w:r>
        <w:rPr>
          <w:rFonts w:ascii="Arial" w:eastAsia="Arial" w:hAnsi="Arial" w:cs="Arial"/>
          <w:sz w:val="24"/>
          <w:szCs w:val="24"/>
        </w:rPr>
        <w:t xml:space="preserve"> being used?</w:t>
      </w:r>
    </w:p>
    <w:p w:rsidR="00A26444" w:rsidRPr="00A26444" w:rsidRDefault="00A26444" w:rsidP="00DE28C1">
      <w:pPr>
        <w:pStyle w:val="ListParagraph"/>
        <w:spacing w:before="29"/>
        <w:ind w:left="460" w:right="208"/>
        <w:rPr>
          <w:rFonts w:ascii="Arial" w:eastAsia="Arial" w:hAnsi="Arial" w:cs="Arial"/>
          <w:sz w:val="24"/>
          <w:szCs w:val="24"/>
        </w:rPr>
      </w:pPr>
    </w:p>
    <w:p w:rsidR="00A26444" w:rsidRDefault="00A26444">
      <w:pPr>
        <w:spacing w:before="29" w:line="480" w:lineRule="auto"/>
        <w:ind w:left="100" w:right="208"/>
        <w:rPr>
          <w:rFonts w:ascii="Arial" w:eastAsia="Arial" w:hAnsi="Arial" w:cs="Arial"/>
          <w:sz w:val="24"/>
          <w:szCs w:val="24"/>
        </w:rPr>
      </w:pPr>
    </w:p>
    <w:p w:rsidR="00DE28C1" w:rsidRDefault="00DE28C1">
      <w:pPr>
        <w:spacing w:before="29" w:line="480" w:lineRule="auto"/>
        <w:ind w:left="100" w:right="208"/>
        <w:rPr>
          <w:rFonts w:ascii="Arial" w:eastAsia="Arial" w:hAnsi="Arial" w:cs="Arial"/>
          <w:sz w:val="24"/>
          <w:szCs w:val="24"/>
        </w:rPr>
      </w:pPr>
    </w:p>
    <w:p w:rsidR="00DE28C1" w:rsidRDefault="00DE28C1">
      <w:pPr>
        <w:spacing w:before="29" w:line="480" w:lineRule="auto"/>
        <w:ind w:left="100" w:right="208"/>
        <w:rPr>
          <w:rFonts w:ascii="Arial" w:eastAsia="Arial" w:hAnsi="Arial" w:cs="Arial"/>
          <w:sz w:val="24"/>
          <w:szCs w:val="24"/>
        </w:rPr>
      </w:pPr>
    </w:p>
    <w:p w:rsidR="00DE28C1" w:rsidRDefault="00DE28C1">
      <w:pPr>
        <w:spacing w:before="29" w:line="480" w:lineRule="auto"/>
        <w:ind w:left="100" w:right="208"/>
        <w:rPr>
          <w:rFonts w:ascii="Arial" w:eastAsia="Arial" w:hAnsi="Arial" w:cs="Arial"/>
          <w:sz w:val="24"/>
          <w:szCs w:val="24"/>
        </w:rPr>
      </w:pPr>
    </w:p>
    <w:p w:rsidR="00A26444" w:rsidRDefault="00A26444">
      <w:pPr>
        <w:spacing w:before="29" w:line="480" w:lineRule="auto"/>
        <w:ind w:left="100" w:right="208"/>
        <w:rPr>
          <w:rFonts w:ascii="Arial" w:eastAsia="Arial" w:hAnsi="Arial" w:cs="Arial"/>
          <w:sz w:val="24"/>
          <w:szCs w:val="24"/>
        </w:rPr>
      </w:pPr>
    </w:p>
    <w:p w:rsidR="00D34078" w:rsidRPr="00DE28C1" w:rsidRDefault="00A17AAA">
      <w:pPr>
        <w:spacing w:before="29" w:line="480" w:lineRule="auto"/>
        <w:ind w:left="100" w:right="208"/>
        <w:rPr>
          <w:rFonts w:ascii="Arial" w:eastAsia="Arial" w:hAnsi="Arial" w:cs="Arial"/>
          <w:b/>
          <w:sz w:val="24"/>
          <w:szCs w:val="24"/>
        </w:rPr>
      </w:pPr>
      <w:r w:rsidRPr="00DE28C1">
        <w:rPr>
          <w:rFonts w:ascii="Arial" w:eastAsia="Arial" w:hAnsi="Arial" w:cs="Arial"/>
          <w:b/>
          <w:sz w:val="24"/>
          <w:szCs w:val="24"/>
        </w:rPr>
        <w:lastRenderedPageBreak/>
        <w:t>What were the primary reasons given for choosing not to participate?</w:t>
      </w:r>
    </w:p>
    <w:p w:rsidR="00A26444" w:rsidRDefault="00A26444" w:rsidP="00441CA8">
      <w:pPr>
        <w:ind w:left="100" w:right="208"/>
        <w:jc w:val="both"/>
        <w:rPr>
          <w:rFonts w:ascii="Arial" w:eastAsia="Arial" w:hAnsi="Arial" w:cs="Arial"/>
          <w:sz w:val="24"/>
          <w:szCs w:val="24"/>
        </w:rPr>
      </w:pPr>
      <w:r>
        <w:rPr>
          <w:rFonts w:ascii="Arial" w:eastAsia="Arial" w:hAnsi="Arial" w:cs="Arial"/>
          <w:sz w:val="24"/>
          <w:szCs w:val="24"/>
        </w:rPr>
        <w:t>The primary reasons given by the participants who chose not to participate is schedule confli</w:t>
      </w:r>
      <w:r w:rsidR="00441CA8">
        <w:rPr>
          <w:rFonts w:ascii="Arial" w:eastAsia="Arial" w:hAnsi="Arial" w:cs="Arial"/>
          <w:sz w:val="24"/>
          <w:szCs w:val="24"/>
        </w:rPr>
        <w:t xml:space="preserve">ct. As explained in the study protocol, the aim of this study was to complete the data collection within two days. Two of the 20 participants approached, chose not to participate because of the lack of their free time within that time period. </w:t>
      </w:r>
    </w:p>
    <w:p w:rsidR="00441CA8" w:rsidRDefault="00441CA8">
      <w:pPr>
        <w:spacing w:before="29" w:line="480" w:lineRule="auto"/>
        <w:ind w:left="100" w:right="208"/>
        <w:rPr>
          <w:rFonts w:ascii="Arial" w:eastAsia="Arial" w:hAnsi="Arial" w:cs="Arial"/>
          <w:sz w:val="24"/>
          <w:szCs w:val="24"/>
        </w:rPr>
      </w:pPr>
    </w:p>
    <w:p w:rsidR="00D34078" w:rsidRPr="00DE28C1" w:rsidRDefault="00A17AAA">
      <w:pPr>
        <w:spacing w:before="8"/>
        <w:ind w:left="100"/>
        <w:rPr>
          <w:rFonts w:ascii="Arial" w:eastAsia="Arial" w:hAnsi="Arial" w:cs="Arial"/>
          <w:b/>
          <w:sz w:val="24"/>
          <w:szCs w:val="24"/>
        </w:rPr>
      </w:pPr>
      <w:r w:rsidRPr="00DE28C1">
        <w:rPr>
          <w:rFonts w:ascii="Arial" w:eastAsia="Arial" w:hAnsi="Arial" w:cs="Arial"/>
          <w:b/>
          <w:sz w:val="24"/>
          <w:szCs w:val="24"/>
        </w:rPr>
        <w:t>What questions did subjects have about the study once it was underway?</w:t>
      </w:r>
    </w:p>
    <w:p w:rsidR="00441CA8" w:rsidRDefault="00441CA8">
      <w:pPr>
        <w:spacing w:before="8"/>
        <w:ind w:left="100"/>
        <w:rPr>
          <w:rFonts w:ascii="Arial" w:eastAsia="Arial" w:hAnsi="Arial" w:cs="Arial"/>
          <w:sz w:val="24"/>
          <w:szCs w:val="24"/>
        </w:rPr>
      </w:pPr>
      <w:r>
        <w:rPr>
          <w:rFonts w:ascii="Arial" w:eastAsia="Arial" w:hAnsi="Arial" w:cs="Arial"/>
          <w:sz w:val="24"/>
          <w:szCs w:val="24"/>
        </w:rPr>
        <w:t>Once the study was underway, the questions typically asked by the participants are:</w:t>
      </w:r>
    </w:p>
    <w:p w:rsidR="00441CA8" w:rsidRDefault="00441CA8" w:rsidP="00441CA8">
      <w:pPr>
        <w:pStyle w:val="ListParagraph"/>
        <w:numPr>
          <w:ilvl w:val="0"/>
          <w:numId w:val="2"/>
        </w:numPr>
        <w:spacing w:before="8"/>
        <w:rPr>
          <w:rFonts w:ascii="Arial" w:eastAsia="Arial" w:hAnsi="Arial" w:cs="Arial"/>
          <w:sz w:val="24"/>
          <w:szCs w:val="24"/>
        </w:rPr>
      </w:pPr>
      <w:r>
        <w:rPr>
          <w:rFonts w:ascii="Arial" w:eastAsia="Arial" w:hAnsi="Arial" w:cs="Arial"/>
          <w:sz w:val="24"/>
          <w:szCs w:val="24"/>
        </w:rPr>
        <w:t>Do all of the served foods need to be eaten?</w:t>
      </w:r>
    </w:p>
    <w:p w:rsidR="00441CA8" w:rsidRDefault="00DE28C1" w:rsidP="00441CA8">
      <w:pPr>
        <w:pStyle w:val="ListParagraph"/>
        <w:numPr>
          <w:ilvl w:val="0"/>
          <w:numId w:val="2"/>
        </w:numPr>
        <w:spacing w:before="8"/>
        <w:rPr>
          <w:rFonts w:ascii="Arial" w:eastAsia="Arial" w:hAnsi="Arial" w:cs="Arial"/>
          <w:sz w:val="24"/>
          <w:szCs w:val="24"/>
        </w:rPr>
      </w:pPr>
      <w:r>
        <w:rPr>
          <w:rFonts w:ascii="Arial" w:eastAsia="Arial" w:hAnsi="Arial" w:cs="Arial"/>
          <w:sz w:val="24"/>
          <w:szCs w:val="24"/>
        </w:rPr>
        <w:t>How the sensor signals are recorded?</w:t>
      </w:r>
    </w:p>
    <w:p w:rsidR="00DE28C1" w:rsidRDefault="00DE28C1" w:rsidP="00441CA8">
      <w:pPr>
        <w:pStyle w:val="ListParagraph"/>
        <w:numPr>
          <w:ilvl w:val="0"/>
          <w:numId w:val="2"/>
        </w:numPr>
        <w:spacing w:before="8"/>
        <w:rPr>
          <w:rFonts w:ascii="Arial" w:eastAsia="Arial" w:hAnsi="Arial" w:cs="Arial"/>
          <w:sz w:val="24"/>
          <w:szCs w:val="24"/>
        </w:rPr>
      </w:pPr>
      <w:r>
        <w:rPr>
          <w:rFonts w:ascii="Arial" w:eastAsia="Arial" w:hAnsi="Arial" w:cs="Arial"/>
          <w:sz w:val="24"/>
          <w:szCs w:val="24"/>
        </w:rPr>
        <w:t>What form of analysis will be done on the data?</w:t>
      </w:r>
    </w:p>
    <w:p w:rsidR="00DE28C1" w:rsidRPr="00441CA8" w:rsidRDefault="00DE28C1" w:rsidP="00441CA8">
      <w:pPr>
        <w:pStyle w:val="ListParagraph"/>
        <w:numPr>
          <w:ilvl w:val="0"/>
          <w:numId w:val="2"/>
        </w:numPr>
        <w:spacing w:before="8"/>
        <w:rPr>
          <w:rFonts w:ascii="Arial" w:eastAsia="Arial" w:hAnsi="Arial" w:cs="Arial"/>
          <w:sz w:val="24"/>
          <w:szCs w:val="24"/>
        </w:rPr>
      </w:pPr>
      <w:r>
        <w:rPr>
          <w:rFonts w:ascii="Arial" w:eastAsia="Arial" w:hAnsi="Arial" w:cs="Arial"/>
          <w:sz w:val="24"/>
          <w:szCs w:val="24"/>
        </w:rPr>
        <w:t>Do another visit is required?</w:t>
      </w:r>
    </w:p>
    <w:p w:rsidR="00D34078" w:rsidRDefault="00D34078">
      <w:pPr>
        <w:spacing w:before="3" w:line="140" w:lineRule="exact"/>
        <w:rPr>
          <w:sz w:val="15"/>
          <w:szCs w:val="15"/>
        </w:rPr>
      </w:pPr>
    </w:p>
    <w:p w:rsidR="00D34078" w:rsidRDefault="00D34078">
      <w:pPr>
        <w:spacing w:line="200" w:lineRule="exact"/>
      </w:pPr>
    </w:p>
    <w:p w:rsidR="00D34078" w:rsidRDefault="00D34078">
      <w:pPr>
        <w:spacing w:line="200" w:lineRule="exact"/>
      </w:pPr>
    </w:p>
    <w:p w:rsidR="00D34078" w:rsidRDefault="00A17AAA">
      <w:pPr>
        <w:ind w:left="100"/>
        <w:rPr>
          <w:rFonts w:ascii="Arial" w:eastAsia="Arial" w:hAnsi="Arial" w:cs="Arial"/>
          <w:sz w:val="24"/>
          <w:szCs w:val="24"/>
        </w:rPr>
      </w:pPr>
      <w:r>
        <w:rPr>
          <w:rFonts w:ascii="Arial" w:eastAsia="Arial" w:hAnsi="Arial" w:cs="Arial"/>
          <w:b/>
          <w:sz w:val="24"/>
          <w:szCs w:val="24"/>
        </w:rPr>
        <w:t xml:space="preserve">Consenting and </w:t>
      </w:r>
      <w:proofErr w:type="spellStart"/>
      <w:r>
        <w:rPr>
          <w:rFonts w:ascii="Arial" w:eastAsia="Arial" w:hAnsi="Arial" w:cs="Arial"/>
          <w:b/>
          <w:sz w:val="24"/>
          <w:szCs w:val="24"/>
        </w:rPr>
        <w:t>Reconsenting</w:t>
      </w:r>
      <w:proofErr w:type="spellEnd"/>
    </w:p>
    <w:p w:rsidR="00D34078" w:rsidRDefault="00D34078">
      <w:pPr>
        <w:spacing w:before="15" w:line="260" w:lineRule="exact"/>
        <w:rPr>
          <w:sz w:val="26"/>
          <w:szCs w:val="26"/>
        </w:rPr>
      </w:pPr>
    </w:p>
    <w:p w:rsidR="00D34078" w:rsidRDefault="00A17AAA">
      <w:pPr>
        <w:ind w:left="100"/>
        <w:rPr>
          <w:rFonts w:ascii="Arial" w:eastAsia="Arial" w:hAnsi="Arial" w:cs="Arial"/>
          <w:sz w:val="24"/>
          <w:szCs w:val="24"/>
        </w:rPr>
      </w:pPr>
      <w:r>
        <w:rPr>
          <w:rFonts w:ascii="Arial" w:eastAsia="Arial" w:hAnsi="Arial" w:cs="Arial"/>
          <w:sz w:val="24"/>
          <w:szCs w:val="24"/>
        </w:rPr>
        <w:t>Did you assess prospects’ comprehension of the study explanation?</w:t>
      </w:r>
    </w:p>
    <w:p w:rsidR="00D34078" w:rsidRDefault="00DE28C1">
      <w:pPr>
        <w:spacing w:before="2"/>
        <w:ind w:left="100"/>
        <w:rPr>
          <w:rFonts w:ascii="Arial" w:eastAsia="Arial" w:hAnsi="Arial" w:cs="Arial"/>
          <w:sz w:val="24"/>
          <w:szCs w:val="24"/>
        </w:rPr>
      </w:pPr>
      <w:r>
        <w:rPr>
          <w:rFonts w:ascii="Arial" w:eastAsia="Arial" w:hAnsi="Arial" w:cs="Arial"/>
          <w:sz w:val="44"/>
          <w:szCs w:val="44"/>
        </w:rPr>
        <w:t xml:space="preserve">  </w:t>
      </w:r>
      <w:sdt>
        <w:sdtPr>
          <w:rPr>
            <w:rFonts w:ascii="Arial" w:eastAsia="Arial" w:hAnsi="Arial" w:cs="Arial"/>
            <w:b/>
            <w:sz w:val="44"/>
            <w:szCs w:val="44"/>
          </w:rPr>
          <w:id w:val="-994559499"/>
          <w14:checkbox>
            <w14:checked w14:val="1"/>
            <w14:checkedState w14:val="2612" w14:font="MS Gothic"/>
            <w14:uncheckedState w14:val="2610" w14:font="MS Gothic"/>
          </w14:checkbox>
        </w:sdtPr>
        <w:sdtEndPr/>
        <w:sdtContent>
          <w:r w:rsidR="00C00D4B">
            <w:rPr>
              <w:rFonts w:ascii="MS Gothic" w:eastAsia="MS Gothic" w:hAnsi="MS Gothic" w:cs="Arial" w:hint="eastAsia"/>
              <w:b/>
              <w:sz w:val="44"/>
              <w:szCs w:val="44"/>
            </w:rPr>
            <w:t>☒</w:t>
          </w:r>
        </w:sdtContent>
      </w:sdt>
      <w:r w:rsidR="00A17AAA">
        <w:rPr>
          <w:rFonts w:ascii="Arial" w:eastAsia="Arial" w:hAnsi="Arial" w:cs="Arial"/>
          <w:sz w:val="44"/>
          <w:szCs w:val="44"/>
        </w:rPr>
        <w:t xml:space="preserve"> </w:t>
      </w:r>
      <w:r>
        <w:rPr>
          <w:rFonts w:ascii="Arial" w:eastAsia="Arial" w:hAnsi="Arial" w:cs="Arial"/>
          <w:sz w:val="24"/>
          <w:szCs w:val="24"/>
        </w:rPr>
        <w:t xml:space="preserve"> </w:t>
      </w:r>
      <w:r w:rsidR="00A17AAA">
        <w:rPr>
          <w:rFonts w:ascii="Arial" w:eastAsia="Arial" w:hAnsi="Arial" w:cs="Arial"/>
          <w:sz w:val="24"/>
          <w:szCs w:val="24"/>
        </w:rPr>
        <w:t xml:space="preserve">NO        </w:t>
      </w:r>
      <w:r w:rsidR="00C00D4B">
        <w:rPr>
          <w:rFonts w:ascii="Arial" w:eastAsia="Arial" w:hAnsi="Arial" w:cs="Arial"/>
          <w:sz w:val="44"/>
          <w:szCs w:val="44"/>
        </w:rPr>
        <w:t xml:space="preserve">  </w:t>
      </w:r>
      <w:sdt>
        <w:sdtPr>
          <w:rPr>
            <w:rFonts w:ascii="Arial" w:eastAsia="Arial" w:hAnsi="Arial" w:cs="Arial"/>
            <w:b/>
            <w:sz w:val="44"/>
            <w:szCs w:val="44"/>
          </w:rPr>
          <w:id w:val="-74520836"/>
          <w14:checkbox>
            <w14:checked w14:val="0"/>
            <w14:checkedState w14:val="2612" w14:font="MS Gothic"/>
            <w14:uncheckedState w14:val="2610" w14:font="MS Gothic"/>
          </w14:checkbox>
        </w:sdtPr>
        <w:sdtEndPr/>
        <w:sdtContent>
          <w:r w:rsidR="00C00D4B">
            <w:rPr>
              <w:rFonts w:ascii="MS Gothic" w:eastAsia="MS Gothic" w:hAnsi="MS Gothic" w:cs="Arial" w:hint="eastAsia"/>
              <w:b/>
              <w:sz w:val="44"/>
              <w:szCs w:val="44"/>
            </w:rPr>
            <w:t>☐</w:t>
          </w:r>
        </w:sdtContent>
      </w:sdt>
      <w:r w:rsidR="00A17AAA">
        <w:rPr>
          <w:rFonts w:ascii="Arial" w:eastAsia="Arial" w:hAnsi="Arial" w:cs="Arial"/>
          <w:sz w:val="44"/>
          <w:szCs w:val="44"/>
        </w:rPr>
        <w:t xml:space="preserve"> </w:t>
      </w:r>
      <w:r w:rsidR="00A17AAA">
        <w:rPr>
          <w:rFonts w:ascii="Arial" w:eastAsia="Arial" w:hAnsi="Arial" w:cs="Arial"/>
          <w:sz w:val="24"/>
          <w:szCs w:val="24"/>
        </w:rPr>
        <w:t xml:space="preserve">YES       </w:t>
      </w:r>
      <w:r w:rsidR="00A17AAA">
        <w:rPr>
          <w:rFonts w:ascii="Arial" w:eastAsia="Arial" w:hAnsi="Arial" w:cs="Arial"/>
          <w:i/>
          <w:sz w:val="24"/>
          <w:szCs w:val="24"/>
        </w:rPr>
        <w:t>IF YES, please describe how you did so.</w:t>
      </w:r>
    </w:p>
    <w:p w:rsidR="00D34078" w:rsidRDefault="00D34078">
      <w:pPr>
        <w:spacing w:line="200" w:lineRule="exact"/>
      </w:pPr>
    </w:p>
    <w:p w:rsidR="00D34078" w:rsidRDefault="00D34078">
      <w:pPr>
        <w:spacing w:line="200" w:lineRule="exact"/>
      </w:pPr>
    </w:p>
    <w:p w:rsidR="00D34078" w:rsidRDefault="00D34078">
      <w:pPr>
        <w:spacing w:line="200" w:lineRule="exact"/>
      </w:pPr>
    </w:p>
    <w:p w:rsidR="00D34078" w:rsidRDefault="00D34078">
      <w:pPr>
        <w:spacing w:before="5" w:line="220" w:lineRule="exact"/>
        <w:rPr>
          <w:sz w:val="22"/>
          <w:szCs w:val="22"/>
        </w:rPr>
      </w:pPr>
    </w:p>
    <w:p w:rsidR="00D34078" w:rsidRDefault="00A17AAA">
      <w:pPr>
        <w:ind w:left="100" w:right="234"/>
        <w:rPr>
          <w:rFonts w:ascii="Arial" w:eastAsia="Arial" w:hAnsi="Arial" w:cs="Arial"/>
          <w:sz w:val="24"/>
          <w:szCs w:val="24"/>
        </w:rPr>
      </w:pPr>
      <w:r>
        <w:rPr>
          <w:rFonts w:ascii="Arial" w:eastAsia="Arial" w:hAnsi="Arial" w:cs="Arial"/>
          <w:sz w:val="24"/>
          <w:szCs w:val="24"/>
        </w:rPr>
        <w:t>Have any events occurred (previously approved or requested in this application) which necessitated a change in the consent process in order to facilitate participant comprehension or reduce misunderstandings about the study?</w:t>
      </w:r>
    </w:p>
    <w:p w:rsidR="00D34078" w:rsidRDefault="00C00D4B" w:rsidP="00C00D4B">
      <w:pPr>
        <w:spacing w:before="2"/>
        <w:rPr>
          <w:rFonts w:ascii="Arial" w:eastAsia="Arial" w:hAnsi="Arial" w:cs="Arial"/>
          <w:sz w:val="24"/>
          <w:szCs w:val="24"/>
        </w:rPr>
      </w:pPr>
      <w:r>
        <w:rPr>
          <w:rFonts w:ascii="Arial" w:eastAsia="Arial" w:hAnsi="Arial" w:cs="Arial"/>
          <w:sz w:val="44"/>
          <w:szCs w:val="44"/>
        </w:rPr>
        <w:t xml:space="preserve">  </w:t>
      </w:r>
      <w:sdt>
        <w:sdtPr>
          <w:rPr>
            <w:rFonts w:ascii="Arial" w:eastAsia="Arial" w:hAnsi="Arial" w:cs="Arial"/>
            <w:b/>
            <w:sz w:val="44"/>
            <w:szCs w:val="44"/>
          </w:rPr>
          <w:id w:val="-1111977931"/>
          <w14:checkbox>
            <w14:checked w14:val="1"/>
            <w14:checkedState w14:val="2612" w14:font="MS Gothic"/>
            <w14:uncheckedState w14:val="2610" w14:font="MS Gothic"/>
          </w14:checkbox>
        </w:sdtPr>
        <w:sdtEndPr/>
        <w:sdtContent>
          <w:r>
            <w:rPr>
              <w:rFonts w:ascii="MS Gothic" w:eastAsia="MS Gothic" w:hAnsi="MS Gothic" w:cs="Arial" w:hint="eastAsia"/>
              <w:b/>
              <w:sz w:val="44"/>
              <w:szCs w:val="44"/>
            </w:rPr>
            <w:t>☒</w:t>
          </w:r>
        </w:sdtContent>
      </w:sdt>
      <w:r>
        <w:rPr>
          <w:rFonts w:ascii="Arial" w:eastAsia="Arial" w:hAnsi="Arial" w:cs="Arial"/>
          <w:sz w:val="24"/>
          <w:szCs w:val="24"/>
        </w:rPr>
        <w:t xml:space="preserve"> </w:t>
      </w:r>
      <w:r w:rsidR="00A17AAA">
        <w:rPr>
          <w:rFonts w:ascii="Arial" w:eastAsia="Arial" w:hAnsi="Arial" w:cs="Arial"/>
          <w:sz w:val="24"/>
          <w:szCs w:val="24"/>
        </w:rPr>
        <w:t xml:space="preserve">NO           </w:t>
      </w:r>
      <w:r>
        <w:rPr>
          <w:rFonts w:ascii="Arial" w:eastAsia="Arial" w:hAnsi="Arial" w:cs="Arial"/>
          <w:sz w:val="44"/>
          <w:szCs w:val="44"/>
        </w:rPr>
        <w:t xml:space="preserve">  </w:t>
      </w:r>
      <w:sdt>
        <w:sdtPr>
          <w:rPr>
            <w:rFonts w:ascii="Arial" w:eastAsia="Arial" w:hAnsi="Arial" w:cs="Arial"/>
            <w:b/>
            <w:sz w:val="44"/>
            <w:szCs w:val="44"/>
          </w:rPr>
          <w:id w:val="-1882164001"/>
          <w14:checkbox>
            <w14:checked w14:val="0"/>
            <w14:checkedState w14:val="2612" w14:font="MS Gothic"/>
            <w14:uncheckedState w14:val="2610" w14:font="MS Gothic"/>
          </w14:checkbox>
        </w:sdtPr>
        <w:sdtEndPr/>
        <w:sdtContent>
          <w:r>
            <w:rPr>
              <w:rFonts w:ascii="MS Gothic" w:eastAsia="MS Gothic" w:hAnsi="MS Gothic" w:cs="Arial" w:hint="eastAsia"/>
              <w:b/>
              <w:sz w:val="44"/>
              <w:szCs w:val="44"/>
            </w:rPr>
            <w:t>☐</w:t>
          </w:r>
        </w:sdtContent>
      </w:sdt>
      <w:r w:rsidR="00A17AAA">
        <w:rPr>
          <w:rFonts w:ascii="Arial" w:eastAsia="Arial" w:hAnsi="Arial" w:cs="Arial"/>
          <w:sz w:val="44"/>
          <w:szCs w:val="44"/>
        </w:rPr>
        <w:t xml:space="preserve"> </w:t>
      </w:r>
      <w:r w:rsidR="00A17AAA">
        <w:rPr>
          <w:rFonts w:ascii="Arial" w:eastAsia="Arial" w:hAnsi="Arial" w:cs="Arial"/>
          <w:sz w:val="24"/>
          <w:szCs w:val="24"/>
        </w:rPr>
        <w:t xml:space="preserve">Yes </w:t>
      </w:r>
      <w:r w:rsidR="00A17AAA">
        <w:rPr>
          <w:rFonts w:ascii="Arial" w:eastAsia="Arial" w:hAnsi="Arial" w:cs="Arial"/>
          <w:i/>
          <w:sz w:val="24"/>
          <w:szCs w:val="24"/>
        </w:rPr>
        <w:t>(Describe)</w:t>
      </w:r>
    </w:p>
    <w:p w:rsidR="00D34078" w:rsidRDefault="00A17AAA">
      <w:pPr>
        <w:spacing w:line="260" w:lineRule="exact"/>
        <w:ind w:left="100"/>
        <w:rPr>
          <w:rFonts w:ascii="Arial" w:eastAsia="Arial" w:hAnsi="Arial" w:cs="Arial"/>
          <w:sz w:val="24"/>
          <w:szCs w:val="24"/>
        </w:rPr>
      </w:pPr>
      <w:r>
        <w:rPr>
          <w:rFonts w:ascii="Arial" w:eastAsia="Arial" w:hAnsi="Arial" w:cs="Arial"/>
          <w:sz w:val="24"/>
          <w:szCs w:val="24"/>
        </w:rPr>
        <w:t xml:space="preserve">Were subjects </w:t>
      </w:r>
      <w:proofErr w:type="spellStart"/>
      <w:r>
        <w:rPr>
          <w:rFonts w:ascii="Arial" w:eastAsia="Arial" w:hAnsi="Arial" w:cs="Arial"/>
          <w:sz w:val="24"/>
          <w:szCs w:val="24"/>
        </w:rPr>
        <w:t>reconsented</w:t>
      </w:r>
      <w:proofErr w:type="spellEnd"/>
      <w:r>
        <w:rPr>
          <w:rFonts w:ascii="Arial" w:eastAsia="Arial" w:hAnsi="Arial" w:cs="Arial"/>
          <w:sz w:val="24"/>
          <w:szCs w:val="24"/>
        </w:rPr>
        <w:t xml:space="preserve"> during this study?</w:t>
      </w:r>
    </w:p>
    <w:p w:rsidR="00D34078" w:rsidRDefault="00C00D4B" w:rsidP="00C00D4B">
      <w:pPr>
        <w:spacing w:before="2"/>
        <w:rPr>
          <w:rFonts w:ascii="Arial" w:eastAsia="Arial" w:hAnsi="Arial" w:cs="Arial"/>
          <w:sz w:val="24"/>
          <w:szCs w:val="24"/>
        </w:rPr>
        <w:sectPr w:rsidR="00D34078">
          <w:pgSz w:w="12240" w:h="15840"/>
          <w:pgMar w:top="980" w:right="1680" w:bottom="280" w:left="1700" w:header="749" w:footer="0" w:gutter="0"/>
          <w:cols w:space="720"/>
        </w:sectPr>
      </w:pPr>
      <w:r>
        <w:rPr>
          <w:rFonts w:ascii="Arial" w:eastAsia="Arial" w:hAnsi="Arial" w:cs="Arial"/>
          <w:sz w:val="44"/>
          <w:szCs w:val="44"/>
        </w:rPr>
        <w:t xml:space="preserve">  </w:t>
      </w:r>
      <w:sdt>
        <w:sdtPr>
          <w:rPr>
            <w:rFonts w:ascii="Arial" w:eastAsia="Arial" w:hAnsi="Arial" w:cs="Arial"/>
            <w:b/>
            <w:sz w:val="44"/>
            <w:szCs w:val="44"/>
          </w:rPr>
          <w:id w:val="-621149733"/>
          <w14:checkbox>
            <w14:checked w14:val="1"/>
            <w14:checkedState w14:val="2612" w14:font="MS Gothic"/>
            <w14:uncheckedState w14:val="2610" w14:font="MS Gothic"/>
          </w14:checkbox>
        </w:sdtPr>
        <w:sdtEndPr/>
        <w:sdtContent>
          <w:r>
            <w:rPr>
              <w:rFonts w:ascii="MS Gothic" w:eastAsia="MS Gothic" w:hAnsi="MS Gothic" w:cs="Arial" w:hint="eastAsia"/>
              <w:b/>
              <w:sz w:val="44"/>
              <w:szCs w:val="44"/>
            </w:rPr>
            <w:t>☒</w:t>
          </w:r>
        </w:sdtContent>
      </w:sdt>
      <w:r>
        <w:rPr>
          <w:rFonts w:ascii="Arial" w:eastAsia="Arial" w:hAnsi="Arial" w:cs="Arial"/>
          <w:sz w:val="24"/>
          <w:szCs w:val="24"/>
        </w:rPr>
        <w:t xml:space="preserve"> </w:t>
      </w:r>
      <w:r w:rsidR="00A17AAA">
        <w:rPr>
          <w:rFonts w:ascii="Arial" w:eastAsia="Arial" w:hAnsi="Arial" w:cs="Arial"/>
          <w:sz w:val="24"/>
          <w:szCs w:val="24"/>
        </w:rPr>
        <w:t xml:space="preserve">NO </w:t>
      </w:r>
      <w:r w:rsidR="00A17AAA">
        <w:rPr>
          <w:rFonts w:ascii="Arial" w:eastAsia="Arial" w:hAnsi="Arial" w:cs="Arial"/>
          <w:i/>
          <w:sz w:val="24"/>
          <w:szCs w:val="24"/>
        </w:rPr>
        <w:t xml:space="preserve">(Go to next section)                     </w:t>
      </w:r>
      <w:r>
        <w:rPr>
          <w:rFonts w:ascii="Arial" w:eastAsia="Arial" w:hAnsi="Arial" w:cs="Arial"/>
          <w:sz w:val="44"/>
          <w:szCs w:val="44"/>
        </w:rPr>
        <w:t xml:space="preserve">  </w:t>
      </w:r>
      <w:sdt>
        <w:sdtPr>
          <w:rPr>
            <w:rFonts w:ascii="Arial" w:eastAsia="Arial" w:hAnsi="Arial" w:cs="Arial"/>
            <w:b/>
            <w:sz w:val="44"/>
            <w:szCs w:val="44"/>
          </w:rPr>
          <w:id w:val="1694112081"/>
          <w14:checkbox>
            <w14:checked w14:val="0"/>
            <w14:checkedState w14:val="2612" w14:font="MS Gothic"/>
            <w14:uncheckedState w14:val="2610" w14:font="MS Gothic"/>
          </w14:checkbox>
        </w:sdtPr>
        <w:sdtEndPr/>
        <w:sdtContent>
          <w:r>
            <w:rPr>
              <w:rFonts w:ascii="MS Gothic" w:eastAsia="MS Gothic" w:hAnsi="MS Gothic" w:cs="Arial" w:hint="eastAsia"/>
              <w:b/>
              <w:sz w:val="44"/>
              <w:szCs w:val="44"/>
            </w:rPr>
            <w:t>☐</w:t>
          </w:r>
        </w:sdtContent>
      </w:sdt>
      <w:r>
        <w:rPr>
          <w:rFonts w:ascii="Arial" w:eastAsia="Arial" w:hAnsi="Arial" w:cs="Arial"/>
          <w:sz w:val="24"/>
          <w:szCs w:val="24"/>
        </w:rPr>
        <w:t xml:space="preserve"> </w:t>
      </w:r>
      <w:r w:rsidR="00A17AAA">
        <w:rPr>
          <w:rFonts w:ascii="Arial" w:eastAsia="Arial" w:hAnsi="Arial" w:cs="Arial"/>
          <w:sz w:val="24"/>
          <w:szCs w:val="24"/>
        </w:rPr>
        <w:t>YES</w:t>
      </w:r>
    </w:p>
    <w:p w:rsidR="00D34078" w:rsidRDefault="00D34078">
      <w:pPr>
        <w:spacing w:line="200" w:lineRule="exact"/>
      </w:pPr>
    </w:p>
    <w:p w:rsidR="00D34078" w:rsidRDefault="00D34078">
      <w:pPr>
        <w:spacing w:line="200" w:lineRule="exact"/>
      </w:pPr>
    </w:p>
    <w:p w:rsidR="00D34078" w:rsidRDefault="00D34078">
      <w:pPr>
        <w:spacing w:before="15" w:line="280" w:lineRule="exact"/>
        <w:rPr>
          <w:sz w:val="28"/>
          <w:szCs w:val="28"/>
        </w:rPr>
      </w:pPr>
    </w:p>
    <w:p w:rsidR="00D34078" w:rsidRDefault="00A17AAA">
      <w:pPr>
        <w:spacing w:before="29"/>
        <w:ind w:left="820" w:right="357"/>
        <w:rPr>
          <w:rFonts w:ascii="Arial" w:eastAsia="Arial" w:hAnsi="Arial" w:cs="Arial"/>
          <w:sz w:val="24"/>
          <w:szCs w:val="24"/>
        </w:rPr>
      </w:pPr>
      <w:r>
        <w:rPr>
          <w:rFonts w:ascii="Arial" w:eastAsia="Arial" w:hAnsi="Arial" w:cs="Arial"/>
          <w:sz w:val="24"/>
          <w:szCs w:val="24"/>
        </w:rPr>
        <w:t xml:space="preserve">IF YES, estimate the percentage of people who chose not to continue at the time of </w:t>
      </w:r>
      <w:proofErr w:type="spellStart"/>
      <w:r>
        <w:rPr>
          <w:rFonts w:ascii="Arial" w:eastAsia="Arial" w:hAnsi="Arial" w:cs="Arial"/>
          <w:sz w:val="24"/>
          <w:szCs w:val="24"/>
        </w:rPr>
        <w:t>reconsenting</w:t>
      </w:r>
      <w:proofErr w:type="spellEnd"/>
      <w:r>
        <w:rPr>
          <w:rFonts w:ascii="Arial" w:eastAsia="Arial" w:hAnsi="Arial" w:cs="Arial"/>
          <w:sz w:val="24"/>
          <w:szCs w:val="24"/>
        </w:rPr>
        <w:t xml:space="preserve">:   </w:t>
      </w:r>
      <w:r>
        <w:rPr>
          <w:rFonts w:ascii="Arial" w:eastAsia="Arial" w:hAnsi="Arial" w:cs="Arial"/>
          <w:sz w:val="24"/>
          <w:szCs w:val="24"/>
          <w:u w:val="single" w:color="000000"/>
        </w:rPr>
        <w:t xml:space="preserve">            </w:t>
      </w:r>
      <w:r>
        <w:rPr>
          <w:rFonts w:ascii="Arial" w:eastAsia="Arial" w:hAnsi="Arial" w:cs="Arial"/>
          <w:sz w:val="24"/>
          <w:szCs w:val="24"/>
        </w:rPr>
        <w:t>%.</w:t>
      </w:r>
    </w:p>
    <w:p w:rsidR="00D34078" w:rsidRDefault="00A17AAA">
      <w:pPr>
        <w:ind w:left="820" w:right="1008"/>
        <w:rPr>
          <w:rFonts w:ascii="Arial" w:eastAsia="Arial" w:hAnsi="Arial" w:cs="Arial"/>
          <w:sz w:val="24"/>
          <w:szCs w:val="24"/>
        </w:rPr>
      </w:pPr>
      <w:r>
        <w:rPr>
          <w:rFonts w:ascii="Arial" w:eastAsia="Arial" w:hAnsi="Arial" w:cs="Arial"/>
          <w:sz w:val="24"/>
          <w:szCs w:val="24"/>
        </w:rPr>
        <w:t>What were the reasons given by non-</w:t>
      </w:r>
      <w:proofErr w:type="spellStart"/>
      <w:r>
        <w:rPr>
          <w:rFonts w:ascii="Arial" w:eastAsia="Arial" w:hAnsi="Arial" w:cs="Arial"/>
          <w:sz w:val="24"/>
          <w:szCs w:val="24"/>
        </w:rPr>
        <w:t>reconsenting</w:t>
      </w:r>
      <w:proofErr w:type="spellEnd"/>
      <w:r>
        <w:rPr>
          <w:rFonts w:ascii="Arial" w:eastAsia="Arial" w:hAnsi="Arial" w:cs="Arial"/>
          <w:sz w:val="24"/>
          <w:szCs w:val="24"/>
        </w:rPr>
        <w:t xml:space="preserve"> participants for choosing to discontinue their participation in the study?</w:t>
      </w:r>
    </w:p>
    <w:p w:rsidR="00D34078" w:rsidRDefault="00D34078">
      <w:pPr>
        <w:spacing w:before="16" w:line="260" w:lineRule="exact"/>
        <w:rPr>
          <w:sz w:val="26"/>
          <w:szCs w:val="26"/>
        </w:rPr>
      </w:pPr>
    </w:p>
    <w:p w:rsidR="00D34078" w:rsidRDefault="00A17AAA">
      <w:pPr>
        <w:ind w:left="100"/>
        <w:rPr>
          <w:rFonts w:ascii="Arial" w:eastAsia="Arial" w:hAnsi="Arial" w:cs="Arial"/>
          <w:sz w:val="24"/>
          <w:szCs w:val="24"/>
        </w:rPr>
      </w:pPr>
      <w:r>
        <w:rPr>
          <w:rFonts w:ascii="Arial" w:eastAsia="Arial" w:hAnsi="Arial" w:cs="Arial"/>
          <w:sz w:val="24"/>
          <w:szCs w:val="24"/>
        </w:rPr>
        <w:t>I</w:t>
      </w:r>
      <w:r>
        <w:rPr>
          <w:rFonts w:ascii="Arial" w:eastAsia="Arial" w:hAnsi="Arial" w:cs="Arial"/>
          <w:b/>
          <w:sz w:val="24"/>
          <w:szCs w:val="24"/>
        </w:rPr>
        <w:t>nternational, Community-Based/Community Participatory Research</w:t>
      </w:r>
    </w:p>
    <w:p w:rsidR="00D34078" w:rsidRDefault="00D34078">
      <w:pPr>
        <w:spacing w:before="16" w:line="260" w:lineRule="exact"/>
        <w:rPr>
          <w:sz w:val="26"/>
          <w:szCs w:val="26"/>
        </w:rPr>
      </w:pPr>
    </w:p>
    <w:p w:rsidR="00D34078" w:rsidRDefault="00A17AAA">
      <w:pPr>
        <w:ind w:left="100" w:right="421"/>
        <w:rPr>
          <w:rFonts w:ascii="Arial" w:eastAsia="Arial" w:hAnsi="Arial" w:cs="Arial"/>
          <w:sz w:val="24"/>
          <w:szCs w:val="24"/>
        </w:rPr>
      </w:pPr>
      <w:r>
        <w:rPr>
          <w:rFonts w:ascii="Arial" w:eastAsia="Arial" w:hAnsi="Arial" w:cs="Arial"/>
          <w:sz w:val="24"/>
          <w:szCs w:val="24"/>
        </w:rPr>
        <w:t>Has any service, useful information or skill, or other form of empowerment or appreciation to the population, country, or community been provided as part of this study?</w:t>
      </w:r>
    </w:p>
    <w:p w:rsidR="00D34078" w:rsidRDefault="004053B5" w:rsidP="00C00D4B">
      <w:pPr>
        <w:spacing w:before="2"/>
        <w:rPr>
          <w:rFonts w:ascii="Arial" w:eastAsia="Arial" w:hAnsi="Arial" w:cs="Arial"/>
          <w:sz w:val="24"/>
          <w:szCs w:val="24"/>
        </w:rPr>
      </w:pPr>
      <w:sdt>
        <w:sdtPr>
          <w:rPr>
            <w:rFonts w:ascii="Arial" w:eastAsia="Arial" w:hAnsi="Arial" w:cs="Arial"/>
            <w:b/>
            <w:sz w:val="44"/>
            <w:szCs w:val="44"/>
          </w:rPr>
          <w:id w:val="-421101918"/>
          <w14:checkbox>
            <w14:checked w14:val="1"/>
            <w14:checkedState w14:val="2612" w14:font="MS Gothic"/>
            <w14:uncheckedState w14:val="2610" w14:font="MS Gothic"/>
          </w14:checkbox>
        </w:sdtPr>
        <w:sdtEndPr/>
        <w:sdtContent>
          <w:r w:rsidR="00C00D4B">
            <w:rPr>
              <w:rFonts w:ascii="MS Gothic" w:eastAsia="MS Gothic" w:hAnsi="MS Gothic" w:cs="Arial" w:hint="eastAsia"/>
              <w:b/>
              <w:sz w:val="44"/>
              <w:szCs w:val="44"/>
            </w:rPr>
            <w:t>☒</w:t>
          </w:r>
        </w:sdtContent>
      </w:sdt>
      <w:r w:rsidR="00A17AAA">
        <w:rPr>
          <w:rFonts w:ascii="Arial" w:eastAsia="Arial" w:hAnsi="Arial" w:cs="Arial"/>
          <w:sz w:val="44"/>
          <w:szCs w:val="44"/>
        </w:rPr>
        <w:t xml:space="preserve"> </w:t>
      </w:r>
      <w:r w:rsidR="00A17AAA">
        <w:rPr>
          <w:rFonts w:ascii="Arial" w:eastAsia="Arial" w:hAnsi="Arial" w:cs="Arial"/>
          <w:sz w:val="24"/>
          <w:szCs w:val="24"/>
        </w:rPr>
        <w:t xml:space="preserve">NA                       </w:t>
      </w:r>
      <w:r w:rsidR="00C00D4B">
        <w:rPr>
          <w:rFonts w:ascii="Arial" w:eastAsia="Arial" w:hAnsi="Arial" w:cs="Arial"/>
          <w:sz w:val="44"/>
          <w:szCs w:val="44"/>
        </w:rPr>
        <w:t xml:space="preserve">  </w:t>
      </w:r>
      <w:sdt>
        <w:sdtPr>
          <w:rPr>
            <w:rFonts w:ascii="Arial" w:eastAsia="Arial" w:hAnsi="Arial" w:cs="Arial"/>
            <w:b/>
            <w:sz w:val="44"/>
            <w:szCs w:val="44"/>
          </w:rPr>
          <w:id w:val="1847361434"/>
          <w14:checkbox>
            <w14:checked w14:val="0"/>
            <w14:checkedState w14:val="2612" w14:font="MS Gothic"/>
            <w14:uncheckedState w14:val="2610" w14:font="MS Gothic"/>
          </w14:checkbox>
        </w:sdtPr>
        <w:sdtEndPr/>
        <w:sdtContent>
          <w:r w:rsidR="00C00D4B">
            <w:rPr>
              <w:rFonts w:ascii="MS Gothic" w:eastAsia="MS Gothic" w:hAnsi="MS Gothic" w:cs="Arial" w:hint="eastAsia"/>
              <w:b/>
              <w:sz w:val="44"/>
              <w:szCs w:val="44"/>
            </w:rPr>
            <w:t>☐</w:t>
          </w:r>
        </w:sdtContent>
      </w:sdt>
      <w:r w:rsidR="00C00D4B">
        <w:rPr>
          <w:rFonts w:ascii="Arial" w:eastAsia="Arial" w:hAnsi="Arial" w:cs="Arial"/>
          <w:sz w:val="24"/>
          <w:szCs w:val="24"/>
        </w:rPr>
        <w:t xml:space="preserve"> </w:t>
      </w:r>
      <w:r w:rsidR="00A17AAA">
        <w:rPr>
          <w:rFonts w:ascii="Arial" w:eastAsia="Arial" w:hAnsi="Arial" w:cs="Arial"/>
          <w:sz w:val="24"/>
          <w:szCs w:val="24"/>
        </w:rPr>
        <w:t xml:space="preserve">NO                     </w:t>
      </w:r>
      <w:r w:rsidR="00C00D4B">
        <w:rPr>
          <w:rFonts w:ascii="Arial" w:eastAsia="Arial" w:hAnsi="Arial" w:cs="Arial"/>
          <w:sz w:val="44"/>
          <w:szCs w:val="44"/>
        </w:rPr>
        <w:t xml:space="preserve">  </w:t>
      </w:r>
      <w:sdt>
        <w:sdtPr>
          <w:rPr>
            <w:rFonts w:ascii="Arial" w:eastAsia="Arial" w:hAnsi="Arial" w:cs="Arial"/>
            <w:b/>
            <w:sz w:val="44"/>
            <w:szCs w:val="44"/>
          </w:rPr>
          <w:id w:val="-1545211707"/>
          <w14:checkbox>
            <w14:checked w14:val="0"/>
            <w14:checkedState w14:val="2612" w14:font="MS Gothic"/>
            <w14:uncheckedState w14:val="2610" w14:font="MS Gothic"/>
          </w14:checkbox>
        </w:sdtPr>
        <w:sdtEndPr/>
        <w:sdtContent>
          <w:r w:rsidR="00C00D4B">
            <w:rPr>
              <w:rFonts w:ascii="MS Gothic" w:eastAsia="MS Gothic" w:hAnsi="MS Gothic" w:cs="Arial" w:hint="eastAsia"/>
              <w:b/>
              <w:sz w:val="44"/>
              <w:szCs w:val="44"/>
            </w:rPr>
            <w:t>☐</w:t>
          </w:r>
        </w:sdtContent>
      </w:sdt>
      <w:r w:rsidR="00A17AAA">
        <w:rPr>
          <w:rFonts w:ascii="Arial" w:eastAsia="Arial" w:hAnsi="Arial" w:cs="Arial"/>
          <w:sz w:val="44"/>
          <w:szCs w:val="44"/>
        </w:rPr>
        <w:t xml:space="preserve"> </w:t>
      </w:r>
      <w:r w:rsidR="00A17AAA">
        <w:rPr>
          <w:rFonts w:ascii="Arial" w:eastAsia="Arial" w:hAnsi="Arial" w:cs="Arial"/>
          <w:sz w:val="24"/>
          <w:szCs w:val="24"/>
        </w:rPr>
        <w:t>YES (</w:t>
      </w:r>
      <w:r w:rsidR="00A17AAA">
        <w:rPr>
          <w:rFonts w:ascii="Arial" w:eastAsia="Arial" w:hAnsi="Arial" w:cs="Arial"/>
          <w:i/>
          <w:sz w:val="24"/>
          <w:szCs w:val="24"/>
        </w:rPr>
        <w:t>Describe)</w:t>
      </w:r>
    </w:p>
    <w:p w:rsidR="00D34078" w:rsidRDefault="00D34078">
      <w:pPr>
        <w:spacing w:line="140" w:lineRule="exact"/>
        <w:rPr>
          <w:sz w:val="15"/>
          <w:szCs w:val="15"/>
        </w:rPr>
      </w:pPr>
    </w:p>
    <w:p w:rsidR="00D34078" w:rsidRDefault="00D34078">
      <w:pPr>
        <w:spacing w:line="200" w:lineRule="exact"/>
      </w:pPr>
    </w:p>
    <w:p w:rsidR="00D34078" w:rsidRDefault="00D34078">
      <w:pPr>
        <w:spacing w:line="200" w:lineRule="exact"/>
      </w:pPr>
    </w:p>
    <w:p w:rsidR="00D34078" w:rsidRDefault="00A17AAA">
      <w:pPr>
        <w:ind w:left="100"/>
        <w:rPr>
          <w:rFonts w:ascii="Arial" w:eastAsia="Arial" w:hAnsi="Arial" w:cs="Arial"/>
          <w:sz w:val="24"/>
          <w:szCs w:val="24"/>
        </w:rPr>
      </w:pPr>
      <w:r>
        <w:rPr>
          <w:rFonts w:ascii="Arial" w:eastAsia="Arial" w:hAnsi="Arial" w:cs="Arial"/>
          <w:b/>
          <w:sz w:val="24"/>
          <w:szCs w:val="24"/>
        </w:rPr>
        <w:t>Findings</w:t>
      </w:r>
    </w:p>
    <w:p w:rsidR="00C00D4B" w:rsidRDefault="00C00D4B" w:rsidP="00C00D4B">
      <w:pPr>
        <w:ind w:right="423"/>
        <w:rPr>
          <w:sz w:val="26"/>
          <w:szCs w:val="26"/>
        </w:rPr>
      </w:pPr>
    </w:p>
    <w:p w:rsidR="00D34078" w:rsidRDefault="00A17AAA" w:rsidP="00C00D4B">
      <w:pPr>
        <w:ind w:right="423"/>
        <w:rPr>
          <w:rFonts w:ascii="Arial" w:eastAsia="Arial" w:hAnsi="Arial" w:cs="Arial"/>
          <w:sz w:val="24"/>
          <w:szCs w:val="24"/>
        </w:rPr>
      </w:pPr>
      <w:r>
        <w:rPr>
          <w:rFonts w:ascii="Arial" w:eastAsia="Arial" w:hAnsi="Arial" w:cs="Arial"/>
          <w:b/>
          <w:sz w:val="24"/>
          <w:szCs w:val="24"/>
          <w:u w:val="thick" w:color="000000"/>
        </w:rPr>
        <w:t>Ongoing study:</w:t>
      </w:r>
      <w:r>
        <w:rPr>
          <w:rFonts w:ascii="Arial" w:eastAsia="Arial" w:hAnsi="Arial" w:cs="Arial"/>
          <w:b/>
          <w:sz w:val="24"/>
          <w:szCs w:val="24"/>
        </w:rPr>
        <w:t xml:space="preserve">  </w:t>
      </w:r>
      <w:r>
        <w:rPr>
          <w:rFonts w:ascii="Arial" w:eastAsia="Arial" w:hAnsi="Arial" w:cs="Arial"/>
          <w:sz w:val="24"/>
          <w:szCs w:val="24"/>
        </w:rPr>
        <w:t>Have there been any interim findings from this study? Include any relevant multi-center trial reports.</w:t>
      </w:r>
    </w:p>
    <w:p w:rsidR="00D34078" w:rsidRDefault="004053B5" w:rsidP="00C00D4B">
      <w:pPr>
        <w:spacing w:before="2"/>
        <w:rPr>
          <w:rFonts w:ascii="Arial" w:eastAsia="Arial" w:hAnsi="Arial" w:cs="Arial"/>
          <w:sz w:val="24"/>
          <w:szCs w:val="24"/>
        </w:rPr>
      </w:pPr>
      <w:sdt>
        <w:sdtPr>
          <w:rPr>
            <w:rFonts w:ascii="Arial" w:eastAsia="Arial" w:hAnsi="Arial" w:cs="Arial"/>
            <w:b/>
            <w:sz w:val="44"/>
            <w:szCs w:val="44"/>
          </w:rPr>
          <w:id w:val="-399436636"/>
          <w14:checkbox>
            <w14:checked w14:val="1"/>
            <w14:checkedState w14:val="2612" w14:font="MS Gothic"/>
            <w14:uncheckedState w14:val="2610" w14:font="MS Gothic"/>
          </w14:checkbox>
        </w:sdtPr>
        <w:sdtEndPr/>
        <w:sdtContent>
          <w:r w:rsidR="00C00D4B">
            <w:rPr>
              <w:rFonts w:ascii="MS Gothic" w:eastAsia="MS Gothic" w:hAnsi="MS Gothic" w:cs="Arial" w:hint="eastAsia"/>
              <w:b/>
              <w:sz w:val="44"/>
              <w:szCs w:val="44"/>
            </w:rPr>
            <w:t>☒</w:t>
          </w:r>
        </w:sdtContent>
      </w:sdt>
      <w:r w:rsidR="00C00D4B">
        <w:rPr>
          <w:rFonts w:ascii="Arial" w:eastAsia="Arial" w:hAnsi="Arial" w:cs="Arial"/>
          <w:sz w:val="24"/>
          <w:szCs w:val="24"/>
        </w:rPr>
        <w:t xml:space="preserve"> </w:t>
      </w:r>
      <w:r w:rsidR="00A17AAA">
        <w:rPr>
          <w:rFonts w:ascii="Arial" w:eastAsia="Arial" w:hAnsi="Arial" w:cs="Arial"/>
          <w:sz w:val="24"/>
          <w:szCs w:val="24"/>
        </w:rPr>
        <w:t xml:space="preserve">NO                      </w:t>
      </w:r>
      <w:sdt>
        <w:sdtPr>
          <w:rPr>
            <w:rFonts w:ascii="Arial" w:eastAsia="Arial" w:hAnsi="Arial" w:cs="Arial"/>
            <w:b/>
            <w:sz w:val="44"/>
            <w:szCs w:val="44"/>
          </w:rPr>
          <w:id w:val="489297559"/>
          <w14:checkbox>
            <w14:checked w14:val="0"/>
            <w14:checkedState w14:val="2612" w14:font="MS Gothic"/>
            <w14:uncheckedState w14:val="2610" w14:font="MS Gothic"/>
          </w14:checkbox>
        </w:sdtPr>
        <w:sdtEndPr/>
        <w:sdtContent>
          <w:r w:rsidR="00C00D4B">
            <w:rPr>
              <w:rFonts w:ascii="MS Gothic" w:eastAsia="MS Gothic" w:hAnsi="MS Gothic" w:cs="Arial" w:hint="eastAsia"/>
              <w:b/>
              <w:sz w:val="44"/>
              <w:szCs w:val="44"/>
            </w:rPr>
            <w:t>☐</w:t>
          </w:r>
        </w:sdtContent>
      </w:sdt>
      <w:r w:rsidR="00C00D4B">
        <w:rPr>
          <w:rFonts w:ascii="Arial" w:eastAsia="Arial" w:hAnsi="Arial" w:cs="Arial"/>
          <w:sz w:val="24"/>
          <w:szCs w:val="24"/>
        </w:rPr>
        <w:t xml:space="preserve"> </w:t>
      </w:r>
      <w:r w:rsidR="00A17AAA">
        <w:rPr>
          <w:rFonts w:ascii="Arial" w:eastAsia="Arial" w:hAnsi="Arial" w:cs="Arial"/>
          <w:sz w:val="24"/>
          <w:szCs w:val="24"/>
        </w:rPr>
        <w:t xml:space="preserve">YES          </w:t>
      </w:r>
      <w:r w:rsidR="00A17AAA">
        <w:rPr>
          <w:rFonts w:ascii="Arial" w:eastAsia="Arial" w:hAnsi="Arial" w:cs="Arial"/>
          <w:i/>
          <w:sz w:val="24"/>
          <w:szCs w:val="24"/>
        </w:rPr>
        <w:t>If YES, please summ</w:t>
      </w:r>
      <w:r w:rsidR="00A17AAA">
        <w:rPr>
          <w:rFonts w:ascii="Arial" w:eastAsia="Arial" w:hAnsi="Arial" w:cs="Arial"/>
          <w:sz w:val="24"/>
          <w:szCs w:val="24"/>
        </w:rPr>
        <w:t>arize.</w:t>
      </w:r>
    </w:p>
    <w:p w:rsidR="00D34078" w:rsidRDefault="00D34078">
      <w:pPr>
        <w:spacing w:before="14" w:line="260" w:lineRule="exact"/>
        <w:rPr>
          <w:sz w:val="26"/>
          <w:szCs w:val="26"/>
        </w:rPr>
      </w:pPr>
    </w:p>
    <w:p w:rsidR="00D34078" w:rsidRDefault="00A17AAA" w:rsidP="00C00D4B">
      <w:pPr>
        <w:ind w:right="182"/>
        <w:rPr>
          <w:rFonts w:ascii="Arial" w:eastAsia="Arial" w:hAnsi="Arial" w:cs="Arial"/>
          <w:sz w:val="24"/>
          <w:szCs w:val="24"/>
        </w:rPr>
      </w:pPr>
      <w:r>
        <w:rPr>
          <w:rFonts w:ascii="Arial" w:eastAsia="Arial" w:hAnsi="Arial" w:cs="Arial"/>
          <w:sz w:val="24"/>
          <w:szCs w:val="24"/>
        </w:rPr>
        <w:t>Has there been any new literature or communication that affects study procedures, risks to participants, or their possible willingness to continue?</w:t>
      </w:r>
    </w:p>
    <w:p w:rsidR="00D34078" w:rsidRDefault="004053B5" w:rsidP="00C00D4B">
      <w:pPr>
        <w:spacing w:before="2"/>
        <w:rPr>
          <w:rFonts w:ascii="Arial" w:eastAsia="Arial" w:hAnsi="Arial" w:cs="Arial"/>
          <w:sz w:val="24"/>
          <w:szCs w:val="24"/>
        </w:rPr>
      </w:pPr>
      <w:sdt>
        <w:sdtPr>
          <w:rPr>
            <w:rFonts w:ascii="Arial" w:eastAsia="Arial" w:hAnsi="Arial" w:cs="Arial"/>
            <w:b/>
            <w:sz w:val="44"/>
            <w:szCs w:val="44"/>
          </w:rPr>
          <w:id w:val="-188061091"/>
          <w14:checkbox>
            <w14:checked w14:val="1"/>
            <w14:checkedState w14:val="2612" w14:font="MS Gothic"/>
            <w14:uncheckedState w14:val="2610" w14:font="MS Gothic"/>
          </w14:checkbox>
        </w:sdtPr>
        <w:sdtEndPr/>
        <w:sdtContent>
          <w:r w:rsidR="00C00D4B">
            <w:rPr>
              <w:rFonts w:ascii="MS Gothic" w:eastAsia="MS Gothic" w:hAnsi="MS Gothic" w:cs="Arial" w:hint="eastAsia"/>
              <w:b/>
              <w:sz w:val="44"/>
              <w:szCs w:val="44"/>
            </w:rPr>
            <w:t>☒</w:t>
          </w:r>
        </w:sdtContent>
      </w:sdt>
      <w:r w:rsidR="00C00D4B">
        <w:rPr>
          <w:rFonts w:ascii="Arial" w:eastAsia="Arial" w:hAnsi="Arial" w:cs="Arial"/>
          <w:sz w:val="24"/>
          <w:szCs w:val="24"/>
        </w:rPr>
        <w:t xml:space="preserve"> </w:t>
      </w:r>
      <w:r w:rsidR="00A17AAA">
        <w:rPr>
          <w:rFonts w:ascii="Arial" w:eastAsia="Arial" w:hAnsi="Arial" w:cs="Arial"/>
          <w:sz w:val="24"/>
          <w:szCs w:val="24"/>
        </w:rPr>
        <w:t xml:space="preserve">NO                       </w:t>
      </w:r>
      <w:sdt>
        <w:sdtPr>
          <w:rPr>
            <w:rFonts w:ascii="Arial" w:eastAsia="Arial" w:hAnsi="Arial" w:cs="Arial"/>
            <w:b/>
            <w:sz w:val="44"/>
            <w:szCs w:val="44"/>
          </w:rPr>
          <w:id w:val="-692537486"/>
          <w14:checkbox>
            <w14:checked w14:val="0"/>
            <w14:checkedState w14:val="2612" w14:font="MS Gothic"/>
            <w14:uncheckedState w14:val="2610" w14:font="MS Gothic"/>
          </w14:checkbox>
        </w:sdtPr>
        <w:sdtEndPr/>
        <w:sdtContent>
          <w:r w:rsidR="00C00D4B">
            <w:rPr>
              <w:rFonts w:ascii="MS Gothic" w:eastAsia="MS Gothic" w:hAnsi="MS Gothic" w:cs="Arial" w:hint="eastAsia"/>
              <w:b/>
              <w:sz w:val="44"/>
              <w:szCs w:val="44"/>
            </w:rPr>
            <w:t>☐</w:t>
          </w:r>
        </w:sdtContent>
      </w:sdt>
      <w:r w:rsidR="00C00D4B">
        <w:rPr>
          <w:rFonts w:ascii="Arial" w:eastAsia="Arial" w:hAnsi="Arial" w:cs="Arial"/>
          <w:sz w:val="24"/>
          <w:szCs w:val="24"/>
        </w:rPr>
        <w:t xml:space="preserve"> </w:t>
      </w:r>
      <w:r w:rsidR="00A17AAA">
        <w:rPr>
          <w:rFonts w:ascii="Arial" w:eastAsia="Arial" w:hAnsi="Arial" w:cs="Arial"/>
          <w:sz w:val="24"/>
          <w:szCs w:val="24"/>
        </w:rPr>
        <w:t xml:space="preserve">YES          </w:t>
      </w:r>
      <w:r w:rsidR="00A17AAA">
        <w:rPr>
          <w:rFonts w:ascii="Arial" w:eastAsia="Arial" w:hAnsi="Arial" w:cs="Arial"/>
          <w:i/>
          <w:sz w:val="24"/>
          <w:szCs w:val="24"/>
        </w:rPr>
        <w:t>If YES, please describe.</w:t>
      </w:r>
    </w:p>
    <w:p w:rsidR="00D34078" w:rsidRDefault="00D34078">
      <w:pPr>
        <w:spacing w:before="1" w:line="100" w:lineRule="exact"/>
        <w:rPr>
          <w:sz w:val="10"/>
          <w:szCs w:val="10"/>
        </w:rPr>
      </w:pPr>
    </w:p>
    <w:p w:rsidR="00D34078" w:rsidRDefault="00D34078">
      <w:pPr>
        <w:spacing w:line="200" w:lineRule="exact"/>
      </w:pPr>
    </w:p>
    <w:p w:rsidR="00D34078" w:rsidRDefault="00A17AAA">
      <w:pPr>
        <w:ind w:left="100"/>
        <w:rPr>
          <w:rFonts w:ascii="Arial" w:eastAsia="Arial" w:hAnsi="Arial" w:cs="Arial"/>
          <w:sz w:val="24"/>
          <w:szCs w:val="24"/>
        </w:rPr>
      </w:pPr>
      <w:r>
        <w:rPr>
          <w:rFonts w:ascii="Arial" w:eastAsia="Arial" w:hAnsi="Arial" w:cs="Arial"/>
          <w:sz w:val="24"/>
          <w:szCs w:val="24"/>
          <w:u w:val="single" w:color="000000"/>
        </w:rPr>
        <w:t>Was a Data Safety and Monitoring Plan (DSMP) created for this study?</w:t>
      </w:r>
    </w:p>
    <w:p w:rsidR="00D34078" w:rsidRDefault="004053B5" w:rsidP="00C00D4B">
      <w:pPr>
        <w:spacing w:before="2"/>
        <w:rPr>
          <w:rFonts w:ascii="Arial" w:eastAsia="Arial" w:hAnsi="Arial" w:cs="Arial"/>
          <w:sz w:val="24"/>
          <w:szCs w:val="24"/>
        </w:rPr>
      </w:pPr>
      <w:sdt>
        <w:sdtPr>
          <w:rPr>
            <w:rFonts w:ascii="Arial" w:eastAsia="Arial" w:hAnsi="Arial" w:cs="Arial"/>
            <w:b/>
            <w:sz w:val="44"/>
            <w:szCs w:val="44"/>
          </w:rPr>
          <w:id w:val="-265696741"/>
          <w14:checkbox>
            <w14:checked w14:val="1"/>
            <w14:checkedState w14:val="2612" w14:font="MS Gothic"/>
            <w14:uncheckedState w14:val="2610" w14:font="MS Gothic"/>
          </w14:checkbox>
        </w:sdtPr>
        <w:sdtEndPr/>
        <w:sdtContent>
          <w:r w:rsidR="00C00D4B">
            <w:rPr>
              <w:rFonts w:ascii="MS Gothic" w:eastAsia="MS Gothic" w:hAnsi="MS Gothic" w:cs="Arial" w:hint="eastAsia"/>
              <w:b/>
              <w:sz w:val="44"/>
              <w:szCs w:val="44"/>
            </w:rPr>
            <w:t>☒</w:t>
          </w:r>
        </w:sdtContent>
      </w:sdt>
      <w:r w:rsidR="00C00D4B">
        <w:rPr>
          <w:rFonts w:ascii="Arial" w:eastAsia="Arial" w:hAnsi="Arial" w:cs="Arial"/>
          <w:sz w:val="24"/>
          <w:szCs w:val="24"/>
        </w:rPr>
        <w:t xml:space="preserve"> </w:t>
      </w:r>
      <w:r w:rsidR="00A17AAA">
        <w:rPr>
          <w:rFonts w:ascii="Arial" w:eastAsia="Arial" w:hAnsi="Arial" w:cs="Arial"/>
          <w:sz w:val="24"/>
          <w:szCs w:val="24"/>
        </w:rPr>
        <w:t xml:space="preserve">NO                       </w:t>
      </w:r>
      <w:sdt>
        <w:sdtPr>
          <w:rPr>
            <w:rFonts w:ascii="Arial" w:eastAsia="Arial" w:hAnsi="Arial" w:cs="Arial"/>
            <w:b/>
            <w:sz w:val="44"/>
            <w:szCs w:val="44"/>
          </w:rPr>
          <w:id w:val="-547376179"/>
          <w14:checkbox>
            <w14:checked w14:val="0"/>
            <w14:checkedState w14:val="2612" w14:font="MS Gothic"/>
            <w14:uncheckedState w14:val="2610" w14:font="MS Gothic"/>
          </w14:checkbox>
        </w:sdtPr>
        <w:sdtEndPr/>
        <w:sdtContent>
          <w:r w:rsidR="00C00D4B">
            <w:rPr>
              <w:rFonts w:ascii="MS Gothic" w:eastAsia="MS Gothic" w:hAnsi="MS Gothic" w:cs="Arial" w:hint="eastAsia"/>
              <w:b/>
              <w:sz w:val="44"/>
              <w:szCs w:val="44"/>
            </w:rPr>
            <w:t>☐</w:t>
          </w:r>
        </w:sdtContent>
      </w:sdt>
      <w:r w:rsidR="00C00D4B">
        <w:rPr>
          <w:rFonts w:ascii="Arial" w:eastAsia="Arial" w:hAnsi="Arial" w:cs="Arial"/>
          <w:sz w:val="24"/>
          <w:szCs w:val="24"/>
        </w:rPr>
        <w:t xml:space="preserve"> </w:t>
      </w:r>
      <w:r w:rsidR="00A17AAA">
        <w:rPr>
          <w:rFonts w:ascii="Arial" w:eastAsia="Arial" w:hAnsi="Arial" w:cs="Arial"/>
          <w:sz w:val="24"/>
          <w:szCs w:val="24"/>
        </w:rPr>
        <w:t>YES</w:t>
      </w:r>
    </w:p>
    <w:p w:rsidR="00D34078" w:rsidRDefault="00D34078">
      <w:pPr>
        <w:spacing w:before="14" w:line="260" w:lineRule="exact"/>
        <w:rPr>
          <w:sz w:val="26"/>
          <w:szCs w:val="26"/>
        </w:rPr>
      </w:pPr>
    </w:p>
    <w:p w:rsidR="00D34078" w:rsidRDefault="00A17AAA">
      <w:pPr>
        <w:ind w:left="820" w:right="181"/>
        <w:rPr>
          <w:rFonts w:ascii="Arial" w:eastAsia="Arial" w:hAnsi="Arial" w:cs="Arial"/>
          <w:sz w:val="24"/>
          <w:szCs w:val="24"/>
        </w:rPr>
      </w:pPr>
      <w:r>
        <w:rPr>
          <w:rFonts w:ascii="Arial" w:eastAsia="Arial" w:hAnsi="Arial" w:cs="Arial"/>
          <w:sz w:val="24"/>
          <w:szCs w:val="24"/>
        </w:rPr>
        <w:t>If YES attach a copy of any findings determined by safety monitors at this time or a statement from the DSMP or sponsor that it has reviewed study- wide unanticipated problems, interim findings, or any recent literature relevant to the research.</w:t>
      </w:r>
    </w:p>
    <w:p w:rsidR="00D34078" w:rsidRDefault="00D34078">
      <w:pPr>
        <w:spacing w:before="14" w:line="220" w:lineRule="exact"/>
        <w:rPr>
          <w:sz w:val="22"/>
          <w:szCs w:val="22"/>
        </w:rPr>
      </w:pPr>
    </w:p>
    <w:p w:rsidR="00C00D4B" w:rsidRDefault="00A17AAA">
      <w:pPr>
        <w:tabs>
          <w:tab w:val="left" w:pos="3720"/>
        </w:tabs>
        <w:spacing w:line="540" w:lineRule="atLeast"/>
        <w:ind w:left="820" w:right="1559" w:hanging="720"/>
        <w:rPr>
          <w:rFonts w:ascii="Arial" w:eastAsia="Arial" w:hAnsi="Arial" w:cs="Arial"/>
          <w:sz w:val="24"/>
          <w:szCs w:val="24"/>
        </w:rPr>
      </w:pPr>
      <w:r>
        <w:rPr>
          <w:rFonts w:ascii="Arial" w:eastAsia="Arial" w:hAnsi="Arial" w:cs="Arial"/>
          <w:sz w:val="24"/>
          <w:szCs w:val="24"/>
          <w:u w:val="thick" w:color="000000"/>
        </w:rPr>
        <w:t>Have any reports of study problems been filed?</w:t>
      </w:r>
      <w:r>
        <w:rPr>
          <w:rFonts w:ascii="Arial" w:eastAsia="Arial" w:hAnsi="Arial" w:cs="Arial"/>
          <w:sz w:val="24"/>
          <w:szCs w:val="24"/>
        </w:rPr>
        <w:t xml:space="preserve"> </w:t>
      </w:r>
    </w:p>
    <w:p w:rsidR="00D34078" w:rsidRDefault="00A17AAA">
      <w:pPr>
        <w:tabs>
          <w:tab w:val="left" w:pos="3720"/>
        </w:tabs>
        <w:spacing w:line="540" w:lineRule="atLeast"/>
        <w:ind w:left="820" w:right="1559" w:hanging="720"/>
        <w:rPr>
          <w:rFonts w:ascii="Arial" w:eastAsia="Arial" w:hAnsi="Arial" w:cs="Arial"/>
          <w:sz w:val="24"/>
          <w:szCs w:val="24"/>
        </w:rPr>
      </w:pPr>
      <w:r>
        <w:rPr>
          <w:rFonts w:ascii="Arial" w:eastAsia="Arial" w:hAnsi="Arial" w:cs="Arial"/>
          <w:sz w:val="24"/>
          <w:szCs w:val="24"/>
        </w:rPr>
        <w:t xml:space="preserve">  </w:t>
      </w:r>
      <w:sdt>
        <w:sdtPr>
          <w:rPr>
            <w:rFonts w:ascii="Arial" w:eastAsia="Arial" w:hAnsi="Arial" w:cs="Arial"/>
            <w:b/>
            <w:sz w:val="44"/>
            <w:szCs w:val="44"/>
          </w:rPr>
          <w:id w:val="679164383"/>
          <w14:checkbox>
            <w14:checked w14:val="1"/>
            <w14:checkedState w14:val="2612" w14:font="MS Gothic"/>
            <w14:uncheckedState w14:val="2610" w14:font="MS Gothic"/>
          </w14:checkbox>
        </w:sdtPr>
        <w:sdtEndPr/>
        <w:sdtContent>
          <w:r w:rsidR="00C00D4B">
            <w:rPr>
              <w:rFonts w:ascii="MS Gothic" w:eastAsia="MS Gothic" w:hAnsi="MS Gothic" w:cs="Arial" w:hint="eastAsia"/>
              <w:b/>
              <w:sz w:val="44"/>
              <w:szCs w:val="44"/>
            </w:rPr>
            <w:t>☒</w:t>
          </w:r>
        </w:sdtContent>
      </w:sdt>
      <w:r w:rsidR="00C00D4B">
        <w:rPr>
          <w:rFonts w:ascii="Arial" w:eastAsia="Arial" w:hAnsi="Arial" w:cs="Arial"/>
          <w:sz w:val="24"/>
          <w:szCs w:val="24"/>
        </w:rPr>
        <w:t xml:space="preserve"> </w:t>
      </w:r>
      <w:r>
        <w:rPr>
          <w:rFonts w:ascii="Arial" w:eastAsia="Arial" w:hAnsi="Arial" w:cs="Arial"/>
          <w:sz w:val="24"/>
          <w:szCs w:val="24"/>
        </w:rPr>
        <w:t xml:space="preserve">NO       </w:t>
      </w:r>
      <w:sdt>
        <w:sdtPr>
          <w:rPr>
            <w:rFonts w:ascii="Arial" w:eastAsia="Arial" w:hAnsi="Arial" w:cs="Arial"/>
            <w:b/>
            <w:sz w:val="44"/>
            <w:szCs w:val="44"/>
          </w:rPr>
          <w:id w:val="1744675208"/>
          <w14:checkbox>
            <w14:checked w14:val="0"/>
            <w14:checkedState w14:val="2612" w14:font="MS Gothic"/>
            <w14:uncheckedState w14:val="2610" w14:font="MS Gothic"/>
          </w14:checkbox>
        </w:sdtPr>
        <w:sdtEndPr/>
        <w:sdtContent>
          <w:r w:rsidR="00C00D4B">
            <w:rPr>
              <w:rFonts w:ascii="MS Gothic" w:eastAsia="MS Gothic" w:hAnsi="MS Gothic" w:cs="Arial" w:hint="eastAsia"/>
              <w:b/>
              <w:sz w:val="44"/>
              <w:szCs w:val="44"/>
            </w:rPr>
            <w:t>☐</w:t>
          </w:r>
        </w:sdtContent>
      </w:sdt>
      <w:r w:rsidR="00C00D4B">
        <w:rPr>
          <w:rFonts w:ascii="Arial" w:eastAsia="Arial" w:hAnsi="Arial" w:cs="Arial"/>
          <w:sz w:val="24"/>
          <w:szCs w:val="24"/>
        </w:rPr>
        <w:t xml:space="preserve"> </w:t>
      </w:r>
      <w:r>
        <w:rPr>
          <w:rFonts w:ascii="Arial" w:eastAsia="Arial" w:hAnsi="Arial" w:cs="Arial"/>
          <w:sz w:val="24"/>
          <w:szCs w:val="24"/>
        </w:rPr>
        <w:t xml:space="preserve">YES </w:t>
      </w:r>
      <w:r w:rsidR="00C00D4B">
        <w:rPr>
          <w:rFonts w:ascii="Arial" w:eastAsia="Arial" w:hAnsi="Arial" w:cs="Arial"/>
          <w:sz w:val="24"/>
          <w:szCs w:val="24"/>
        </w:rPr>
        <w:t xml:space="preserve">               </w:t>
      </w:r>
      <w:r>
        <w:rPr>
          <w:rFonts w:ascii="Arial" w:eastAsia="Arial" w:hAnsi="Arial" w:cs="Arial"/>
          <w:sz w:val="24"/>
          <w:szCs w:val="24"/>
        </w:rPr>
        <w:t xml:space="preserve">If YES, how many? </w:t>
      </w:r>
      <w:r>
        <w:rPr>
          <w:rFonts w:ascii="Arial" w:eastAsia="Arial" w:hAnsi="Arial" w:cs="Arial"/>
          <w:sz w:val="24"/>
          <w:szCs w:val="24"/>
          <w:u w:val="single" w:color="000000"/>
        </w:rPr>
        <w:t xml:space="preserve"> </w:t>
      </w:r>
      <w:r>
        <w:rPr>
          <w:rFonts w:ascii="Arial" w:eastAsia="Arial" w:hAnsi="Arial" w:cs="Arial"/>
          <w:sz w:val="24"/>
          <w:szCs w:val="24"/>
          <w:u w:val="single" w:color="000000"/>
        </w:rPr>
        <w:tab/>
      </w:r>
    </w:p>
    <w:p w:rsidR="00D34078" w:rsidRDefault="00A17AAA">
      <w:pPr>
        <w:ind w:left="820" w:right="355"/>
        <w:rPr>
          <w:rFonts w:ascii="Arial" w:eastAsia="Arial" w:hAnsi="Arial" w:cs="Arial"/>
          <w:sz w:val="24"/>
          <w:szCs w:val="24"/>
        </w:rPr>
        <w:sectPr w:rsidR="00D34078">
          <w:pgSz w:w="12240" w:h="15840"/>
          <w:pgMar w:top="980" w:right="1680" w:bottom="280" w:left="1700" w:header="749" w:footer="0" w:gutter="0"/>
          <w:cols w:space="720"/>
        </w:sectPr>
      </w:pPr>
      <w:r>
        <w:rPr>
          <w:rFonts w:ascii="Arial" w:eastAsia="Arial" w:hAnsi="Arial" w:cs="Arial"/>
          <w:sz w:val="24"/>
          <w:szCs w:val="24"/>
        </w:rPr>
        <w:t>Please attach and describe here.  If these reports resulted in changes in research procedures, please describe in section below requesting information about interim modifications to the study.</w:t>
      </w:r>
    </w:p>
    <w:p w:rsidR="00D34078" w:rsidRDefault="00D34078">
      <w:pPr>
        <w:spacing w:line="200" w:lineRule="exact"/>
      </w:pPr>
    </w:p>
    <w:p w:rsidR="00D34078" w:rsidRDefault="00D34078">
      <w:pPr>
        <w:spacing w:before="20" w:line="200" w:lineRule="exact"/>
      </w:pPr>
    </w:p>
    <w:p w:rsidR="00D34078" w:rsidRDefault="00A17AAA">
      <w:pPr>
        <w:spacing w:before="29"/>
        <w:ind w:left="820"/>
        <w:rPr>
          <w:rFonts w:ascii="Arial" w:eastAsia="Arial" w:hAnsi="Arial" w:cs="Arial"/>
          <w:sz w:val="24"/>
          <w:szCs w:val="24"/>
        </w:rPr>
      </w:pPr>
      <w:r>
        <w:rPr>
          <w:rFonts w:ascii="Arial" w:eastAsia="Arial" w:hAnsi="Arial" w:cs="Arial"/>
          <w:i/>
          <w:sz w:val="24"/>
          <w:szCs w:val="24"/>
        </w:rPr>
        <w:t>You may attach FORM: Log of Study Problems or a form of your own or</w:t>
      </w:r>
    </w:p>
    <w:p w:rsidR="00D34078" w:rsidRDefault="00A17AAA">
      <w:pPr>
        <w:ind w:left="820"/>
        <w:rPr>
          <w:rFonts w:ascii="Arial" w:eastAsia="Arial" w:hAnsi="Arial" w:cs="Arial"/>
          <w:sz w:val="24"/>
          <w:szCs w:val="24"/>
        </w:rPr>
      </w:pPr>
      <w:r>
        <w:rPr>
          <w:rFonts w:ascii="Arial" w:eastAsia="Arial" w:hAnsi="Arial" w:cs="Arial"/>
          <w:i/>
          <w:sz w:val="24"/>
          <w:szCs w:val="24"/>
        </w:rPr>
        <w:t>the sponsor’s giving similar information.</w:t>
      </w:r>
    </w:p>
    <w:p w:rsidR="00D34078" w:rsidRDefault="00D34078">
      <w:pPr>
        <w:spacing w:before="15" w:line="260" w:lineRule="exact"/>
        <w:rPr>
          <w:sz w:val="26"/>
          <w:szCs w:val="26"/>
        </w:rPr>
      </w:pPr>
    </w:p>
    <w:p w:rsidR="00D34078" w:rsidRDefault="00A17AAA">
      <w:pPr>
        <w:ind w:left="100" w:right="1656"/>
        <w:jc w:val="both"/>
        <w:rPr>
          <w:rFonts w:ascii="Arial" w:eastAsia="Arial" w:hAnsi="Arial" w:cs="Arial"/>
          <w:sz w:val="24"/>
          <w:szCs w:val="24"/>
        </w:rPr>
      </w:pPr>
      <w:r>
        <w:rPr>
          <w:rFonts w:ascii="Arial" w:eastAsia="Arial" w:hAnsi="Arial" w:cs="Arial"/>
          <w:sz w:val="24"/>
          <w:szCs w:val="24"/>
        </w:rPr>
        <w:t>Have you submitted or published any manuscripts from this study?</w:t>
      </w:r>
    </w:p>
    <w:p w:rsidR="00D34078" w:rsidRDefault="00C00D4B" w:rsidP="00C00D4B">
      <w:pPr>
        <w:spacing w:before="2"/>
        <w:rPr>
          <w:rFonts w:ascii="Arial" w:eastAsia="Arial" w:hAnsi="Arial" w:cs="Arial"/>
          <w:sz w:val="24"/>
          <w:szCs w:val="24"/>
        </w:rPr>
      </w:pPr>
      <w:r>
        <w:rPr>
          <w:rFonts w:ascii="Arial" w:eastAsia="Arial" w:hAnsi="Arial" w:cs="Arial"/>
          <w:b/>
          <w:sz w:val="44"/>
          <w:szCs w:val="44"/>
        </w:rPr>
        <w:t xml:space="preserve">  </w:t>
      </w:r>
      <w:sdt>
        <w:sdtPr>
          <w:rPr>
            <w:rFonts w:ascii="Arial" w:eastAsia="Arial" w:hAnsi="Arial" w:cs="Arial"/>
            <w:b/>
            <w:sz w:val="44"/>
            <w:szCs w:val="44"/>
          </w:rPr>
          <w:id w:val="-1739939163"/>
          <w14:checkbox>
            <w14:checked w14:val="1"/>
            <w14:checkedState w14:val="2612" w14:font="MS Gothic"/>
            <w14:uncheckedState w14:val="2610" w14:font="MS Gothic"/>
          </w14:checkbox>
        </w:sdtPr>
        <w:sdtEndPr/>
        <w:sdtContent>
          <w:r>
            <w:rPr>
              <w:rFonts w:ascii="MS Gothic" w:eastAsia="MS Gothic" w:hAnsi="MS Gothic" w:cs="Arial" w:hint="eastAsia"/>
              <w:b/>
              <w:sz w:val="44"/>
              <w:szCs w:val="44"/>
            </w:rPr>
            <w:t>☒</w:t>
          </w:r>
        </w:sdtContent>
      </w:sdt>
      <w:r w:rsidR="00A17AAA">
        <w:rPr>
          <w:rFonts w:ascii="Arial" w:eastAsia="Arial" w:hAnsi="Arial" w:cs="Arial"/>
          <w:sz w:val="44"/>
          <w:szCs w:val="44"/>
        </w:rPr>
        <w:t xml:space="preserve"> </w:t>
      </w:r>
      <w:r w:rsidR="00A17AAA">
        <w:rPr>
          <w:rFonts w:ascii="Arial" w:eastAsia="Arial" w:hAnsi="Arial" w:cs="Arial"/>
          <w:sz w:val="24"/>
          <w:szCs w:val="24"/>
        </w:rPr>
        <w:t xml:space="preserve">NO                  </w:t>
      </w:r>
      <w:sdt>
        <w:sdtPr>
          <w:rPr>
            <w:rFonts w:ascii="Arial" w:eastAsia="Arial" w:hAnsi="Arial" w:cs="Arial"/>
            <w:b/>
            <w:sz w:val="44"/>
            <w:szCs w:val="44"/>
          </w:rPr>
          <w:id w:val="-83069424"/>
          <w14:checkbox>
            <w14:checked w14:val="0"/>
            <w14:checkedState w14:val="2612" w14:font="MS Gothic"/>
            <w14:uncheckedState w14:val="2610" w14:font="MS Gothic"/>
          </w14:checkbox>
        </w:sdtPr>
        <w:sdtEndPr/>
        <w:sdtContent>
          <w:r>
            <w:rPr>
              <w:rFonts w:ascii="MS Gothic" w:eastAsia="MS Gothic" w:hAnsi="MS Gothic" w:cs="Arial" w:hint="eastAsia"/>
              <w:b/>
              <w:sz w:val="44"/>
              <w:szCs w:val="44"/>
            </w:rPr>
            <w:t>☐</w:t>
          </w:r>
        </w:sdtContent>
      </w:sdt>
      <w:r>
        <w:rPr>
          <w:rFonts w:ascii="Arial" w:eastAsia="Arial" w:hAnsi="Arial" w:cs="Arial"/>
          <w:sz w:val="24"/>
          <w:szCs w:val="24"/>
        </w:rPr>
        <w:t xml:space="preserve"> </w:t>
      </w:r>
      <w:r w:rsidR="00A17AAA">
        <w:rPr>
          <w:rFonts w:ascii="Arial" w:eastAsia="Arial" w:hAnsi="Arial" w:cs="Arial"/>
          <w:sz w:val="24"/>
          <w:szCs w:val="24"/>
        </w:rPr>
        <w:t xml:space="preserve">YES        </w:t>
      </w:r>
      <w:r w:rsidR="00A17AAA">
        <w:rPr>
          <w:rFonts w:ascii="Arial" w:eastAsia="Arial" w:hAnsi="Arial" w:cs="Arial"/>
          <w:i/>
          <w:sz w:val="24"/>
          <w:szCs w:val="24"/>
        </w:rPr>
        <w:t>If YES, please list.</w:t>
      </w:r>
    </w:p>
    <w:p w:rsidR="00D34078" w:rsidRDefault="00D34078">
      <w:pPr>
        <w:spacing w:before="2" w:line="140" w:lineRule="exact"/>
        <w:rPr>
          <w:sz w:val="15"/>
          <w:szCs w:val="15"/>
        </w:rPr>
      </w:pPr>
    </w:p>
    <w:p w:rsidR="00D34078" w:rsidRDefault="00D34078">
      <w:pPr>
        <w:spacing w:line="200" w:lineRule="exact"/>
      </w:pPr>
    </w:p>
    <w:p w:rsidR="00D34078" w:rsidRDefault="00D34078">
      <w:pPr>
        <w:spacing w:line="200" w:lineRule="exact"/>
      </w:pPr>
    </w:p>
    <w:p w:rsidR="00D34078" w:rsidRDefault="00A17AAA">
      <w:pPr>
        <w:ind w:left="100" w:right="7417"/>
        <w:jc w:val="both"/>
        <w:rPr>
          <w:rFonts w:ascii="Arial" w:eastAsia="Arial" w:hAnsi="Arial" w:cs="Arial"/>
          <w:sz w:val="24"/>
          <w:szCs w:val="24"/>
        </w:rPr>
      </w:pPr>
      <w:r>
        <w:rPr>
          <w:rFonts w:ascii="Arial" w:eastAsia="Arial" w:hAnsi="Arial" w:cs="Arial"/>
          <w:b/>
          <w:sz w:val="24"/>
          <w:szCs w:val="24"/>
        </w:rPr>
        <w:t>Complaints</w:t>
      </w:r>
    </w:p>
    <w:p w:rsidR="00D34078" w:rsidRDefault="00D34078">
      <w:pPr>
        <w:spacing w:before="16" w:line="260" w:lineRule="exact"/>
        <w:rPr>
          <w:sz w:val="26"/>
          <w:szCs w:val="26"/>
        </w:rPr>
      </w:pPr>
    </w:p>
    <w:p w:rsidR="00C00D4B" w:rsidRDefault="00A17AAA">
      <w:pPr>
        <w:ind w:left="100" w:right="1322"/>
        <w:jc w:val="both"/>
        <w:rPr>
          <w:rFonts w:ascii="Arial" w:eastAsia="Arial" w:hAnsi="Arial" w:cs="Arial"/>
          <w:sz w:val="24"/>
          <w:szCs w:val="24"/>
        </w:rPr>
      </w:pPr>
      <w:r>
        <w:rPr>
          <w:rFonts w:ascii="Arial" w:eastAsia="Arial" w:hAnsi="Arial" w:cs="Arial"/>
          <w:sz w:val="24"/>
          <w:szCs w:val="24"/>
        </w:rPr>
        <w:t>Have you received any complaints about this study?</w:t>
      </w:r>
    </w:p>
    <w:p w:rsidR="00D34078" w:rsidRDefault="00A17AAA">
      <w:pPr>
        <w:ind w:left="100" w:right="1322"/>
        <w:jc w:val="both"/>
        <w:rPr>
          <w:rFonts w:ascii="Arial" w:eastAsia="Arial" w:hAnsi="Arial" w:cs="Arial"/>
          <w:sz w:val="24"/>
          <w:szCs w:val="24"/>
        </w:rPr>
      </w:pPr>
      <w:r>
        <w:rPr>
          <w:rFonts w:ascii="Arial" w:eastAsia="Arial" w:hAnsi="Arial" w:cs="Arial"/>
          <w:sz w:val="24"/>
          <w:szCs w:val="24"/>
        </w:rPr>
        <w:t xml:space="preserve">   </w:t>
      </w:r>
      <w:sdt>
        <w:sdtPr>
          <w:rPr>
            <w:rFonts w:ascii="Arial" w:eastAsia="Arial" w:hAnsi="Arial" w:cs="Arial"/>
            <w:b/>
            <w:sz w:val="44"/>
            <w:szCs w:val="44"/>
          </w:rPr>
          <w:id w:val="-1588063268"/>
          <w14:checkbox>
            <w14:checked w14:val="1"/>
            <w14:checkedState w14:val="2612" w14:font="MS Gothic"/>
            <w14:uncheckedState w14:val="2610" w14:font="MS Gothic"/>
          </w14:checkbox>
        </w:sdtPr>
        <w:sdtEndPr/>
        <w:sdtContent>
          <w:r w:rsidR="00C00D4B">
            <w:rPr>
              <w:rFonts w:ascii="MS Gothic" w:eastAsia="MS Gothic" w:hAnsi="MS Gothic" w:cs="Arial" w:hint="eastAsia"/>
              <w:b/>
              <w:sz w:val="44"/>
              <w:szCs w:val="44"/>
            </w:rPr>
            <w:t>☒</w:t>
          </w:r>
        </w:sdtContent>
      </w:sdt>
      <w:r w:rsidR="00C00D4B">
        <w:rPr>
          <w:rFonts w:ascii="Arial" w:eastAsia="Arial" w:hAnsi="Arial" w:cs="Arial"/>
          <w:sz w:val="24"/>
          <w:szCs w:val="24"/>
        </w:rPr>
        <w:t xml:space="preserve"> </w:t>
      </w:r>
      <w:r>
        <w:rPr>
          <w:rFonts w:ascii="Arial" w:eastAsia="Arial" w:hAnsi="Arial" w:cs="Arial"/>
          <w:sz w:val="24"/>
          <w:szCs w:val="24"/>
        </w:rPr>
        <w:t xml:space="preserve">NO    </w:t>
      </w:r>
      <w:sdt>
        <w:sdtPr>
          <w:rPr>
            <w:rFonts w:ascii="Arial" w:eastAsia="Arial" w:hAnsi="Arial" w:cs="Arial"/>
            <w:b/>
            <w:sz w:val="44"/>
            <w:szCs w:val="44"/>
          </w:rPr>
          <w:id w:val="889452494"/>
          <w14:checkbox>
            <w14:checked w14:val="0"/>
            <w14:checkedState w14:val="2612" w14:font="MS Gothic"/>
            <w14:uncheckedState w14:val="2610" w14:font="MS Gothic"/>
          </w14:checkbox>
        </w:sdtPr>
        <w:sdtEndPr/>
        <w:sdtContent>
          <w:r w:rsidR="00C00D4B">
            <w:rPr>
              <w:rFonts w:ascii="MS Gothic" w:eastAsia="MS Gothic" w:hAnsi="MS Gothic" w:cs="Arial" w:hint="eastAsia"/>
              <w:b/>
              <w:sz w:val="44"/>
              <w:szCs w:val="44"/>
            </w:rPr>
            <w:t>☐</w:t>
          </w:r>
        </w:sdtContent>
      </w:sdt>
      <w:r w:rsidR="00C00D4B">
        <w:rPr>
          <w:rFonts w:ascii="Arial" w:eastAsia="Arial" w:hAnsi="Arial" w:cs="Arial"/>
          <w:sz w:val="24"/>
          <w:szCs w:val="24"/>
        </w:rPr>
        <w:t xml:space="preserve"> </w:t>
      </w:r>
      <w:r>
        <w:rPr>
          <w:rFonts w:ascii="Arial" w:eastAsia="Arial" w:hAnsi="Arial" w:cs="Arial"/>
          <w:sz w:val="24"/>
          <w:szCs w:val="24"/>
        </w:rPr>
        <w:t>YES</w:t>
      </w:r>
    </w:p>
    <w:p w:rsidR="00D34078" w:rsidRDefault="00D34078">
      <w:pPr>
        <w:spacing w:before="16" w:line="260" w:lineRule="exact"/>
        <w:rPr>
          <w:sz w:val="26"/>
          <w:szCs w:val="26"/>
        </w:rPr>
      </w:pPr>
    </w:p>
    <w:p w:rsidR="00D34078" w:rsidRDefault="00A17AAA">
      <w:pPr>
        <w:ind w:left="820"/>
        <w:rPr>
          <w:rFonts w:ascii="Arial" w:eastAsia="Arial" w:hAnsi="Arial" w:cs="Arial"/>
          <w:sz w:val="24"/>
          <w:szCs w:val="24"/>
        </w:rPr>
      </w:pPr>
      <w:r>
        <w:rPr>
          <w:rFonts w:ascii="Arial" w:eastAsia="Arial" w:hAnsi="Arial" w:cs="Arial"/>
          <w:i/>
          <w:sz w:val="24"/>
          <w:szCs w:val="24"/>
        </w:rPr>
        <w:t>If YES, please describe.  Include description of resolution of complaint(s).</w:t>
      </w:r>
    </w:p>
    <w:p w:rsidR="00D34078" w:rsidRDefault="00D34078">
      <w:pPr>
        <w:spacing w:before="2" w:line="140" w:lineRule="exact"/>
        <w:rPr>
          <w:sz w:val="15"/>
          <w:szCs w:val="15"/>
        </w:rPr>
      </w:pPr>
    </w:p>
    <w:p w:rsidR="00D34078" w:rsidRDefault="00D34078">
      <w:pPr>
        <w:spacing w:line="200" w:lineRule="exact"/>
      </w:pPr>
    </w:p>
    <w:p w:rsidR="00D34078" w:rsidRDefault="00D34078">
      <w:pPr>
        <w:spacing w:line="200" w:lineRule="exact"/>
      </w:pPr>
    </w:p>
    <w:p w:rsidR="00D34078" w:rsidRDefault="00A17AAA">
      <w:pPr>
        <w:ind w:left="100" w:right="6470"/>
        <w:jc w:val="both"/>
        <w:rPr>
          <w:rFonts w:ascii="Arial" w:eastAsia="Arial" w:hAnsi="Arial" w:cs="Arial"/>
          <w:sz w:val="24"/>
          <w:szCs w:val="24"/>
        </w:rPr>
      </w:pPr>
      <w:r>
        <w:rPr>
          <w:rFonts w:ascii="Arial" w:eastAsia="Arial" w:hAnsi="Arial" w:cs="Arial"/>
          <w:b/>
          <w:sz w:val="24"/>
          <w:szCs w:val="24"/>
        </w:rPr>
        <w:t>Conflicts of Interest</w:t>
      </w:r>
    </w:p>
    <w:p w:rsidR="00D34078" w:rsidRDefault="00D34078">
      <w:pPr>
        <w:spacing w:before="15" w:line="260" w:lineRule="exact"/>
        <w:rPr>
          <w:sz w:val="26"/>
          <w:szCs w:val="26"/>
        </w:rPr>
      </w:pPr>
    </w:p>
    <w:p w:rsidR="00D34078" w:rsidRDefault="00A17AAA">
      <w:pPr>
        <w:ind w:left="100" w:right="153"/>
        <w:jc w:val="both"/>
        <w:rPr>
          <w:rFonts w:ascii="Arial" w:eastAsia="Arial" w:hAnsi="Arial" w:cs="Arial"/>
          <w:sz w:val="24"/>
          <w:szCs w:val="24"/>
        </w:rPr>
      </w:pPr>
      <w:r>
        <w:rPr>
          <w:rFonts w:ascii="Arial" w:eastAsia="Arial" w:hAnsi="Arial" w:cs="Arial"/>
          <w:sz w:val="24"/>
          <w:szCs w:val="24"/>
        </w:rPr>
        <w:t xml:space="preserve">Have any new issues of COI arisen that were </w:t>
      </w:r>
      <w:r>
        <w:rPr>
          <w:rFonts w:ascii="Arial" w:eastAsia="Arial" w:hAnsi="Arial" w:cs="Arial"/>
          <w:sz w:val="24"/>
          <w:szCs w:val="24"/>
          <w:u w:val="single" w:color="000000"/>
        </w:rPr>
        <w:t>not</w:t>
      </w:r>
      <w:r>
        <w:rPr>
          <w:rFonts w:ascii="Arial" w:eastAsia="Arial" w:hAnsi="Arial" w:cs="Arial"/>
          <w:sz w:val="24"/>
          <w:szCs w:val="24"/>
        </w:rPr>
        <w:t xml:space="preserve"> previously reviewed by the IRB and that require modification of the procedures or informed consent process and documentation?</w:t>
      </w:r>
    </w:p>
    <w:p w:rsidR="00D34078" w:rsidRDefault="00C00D4B" w:rsidP="00C00D4B">
      <w:pPr>
        <w:spacing w:before="2"/>
        <w:rPr>
          <w:rFonts w:ascii="Arial" w:eastAsia="Arial" w:hAnsi="Arial" w:cs="Arial"/>
          <w:sz w:val="24"/>
          <w:szCs w:val="24"/>
        </w:rPr>
      </w:pPr>
      <w:r>
        <w:rPr>
          <w:rFonts w:ascii="Arial" w:eastAsia="Arial" w:hAnsi="Arial" w:cs="Arial"/>
          <w:b/>
          <w:sz w:val="44"/>
          <w:szCs w:val="44"/>
        </w:rPr>
        <w:t xml:space="preserve">  </w:t>
      </w:r>
      <w:sdt>
        <w:sdtPr>
          <w:rPr>
            <w:rFonts w:ascii="Arial" w:eastAsia="Arial" w:hAnsi="Arial" w:cs="Arial"/>
            <w:b/>
            <w:sz w:val="44"/>
            <w:szCs w:val="44"/>
          </w:rPr>
          <w:id w:val="440574137"/>
          <w14:checkbox>
            <w14:checked w14:val="1"/>
            <w14:checkedState w14:val="2612" w14:font="MS Gothic"/>
            <w14:uncheckedState w14:val="2610" w14:font="MS Gothic"/>
          </w14:checkbox>
        </w:sdtPr>
        <w:sdtEndPr/>
        <w:sdtContent>
          <w:r>
            <w:rPr>
              <w:rFonts w:ascii="MS Gothic" w:eastAsia="MS Gothic" w:hAnsi="MS Gothic" w:cs="Arial" w:hint="eastAsia"/>
              <w:b/>
              <w:sz w:val="44"/>
              <w:szCs w:val="44"/>
            </w:rPr>
            <w:t>☒</w:t>
          </w:r>
        </w:sdtContent>
      </w:sdt>
      <w:r>
        <w:rPr>
          <w:rFonts w:ascii="Arial" w:eastAsia="Arial" w:hAnsi="Arial" w:cs="Arial"/>
          <w:sz w:val="24"/>
          <w:szCs w:val="24"/>
        </w:rPr>
        <w:t xml:space="preserve"> </w:t>
      </w:r>
      <w:r w:rsidR="00A17AAA">
        <w:rPr>
          <w:rFonts w:ascii="Arial" w:eastAsia="Arial" w:hAnsi="Arial" w:cs="Arial"/>
          <w:sz w:val="24"/>
          <w:szCs w:val="24"/>
        </w:rPr>
        <w:t xml:space="preserve">NO            </w:t>
      </w:r>
      <w:sdt>
        <w:sdtPr>
          <w:rPr>
            <w:rFonts w:ascii="Arial" w:eastAsia="Arial" w:hAnsi="Arial" w:cs="Arial"/>
            <w:b/>
            <w:sz w:val="44"/>
            <w:szCs w:val="44"/>
          </w:rPr>
          <w:id w:val="1228959358"/>
          <w14:checkbox>
            <w14:checked w14:val="0"/>
            <w14:checkedState w14:val="2612" w14:font="MS Gothic"/>
            <w14:uncheckedState w14:val="2610" w14:font="MS Gothic"/>
          </w14:checkbox>
        </w:sdtPr>
        <w:sdtEndPr/>
        <w:sdtContent>
          <w:r>
            <w:rPr>
              <w:rFonts w:ascii="MS Gothic" w:eastAsia="MS Gothic" w:hAnsi="MS Gothic" w:cs="Arial" w:hint="eastAsia"/>
              <w:b/>
              <w:sz w:val="44"/>
              <w:szCs w:val="44"/>
            </w:rPr>
            <w:t>☐</w:t>
          </w:r>
        </w:sdtContent>
      </w:sdt>
      <w:r>
        <w:rPr>
          <w:rFonts w:ascii="Arial" w:eastAsia="Arial" w:hAnsi="Arial" w:cs="Arial"/>
          <w:sz w:val="24"/>
          <w:szCs w:val="24"/>
        </w:rPr>
        <w:t xml:space="preserve"> </w:t>
      </w:r>
      <w:r w:rsidR="00A17AAA">
        <w:rPr>
          <w:rFonts w:ascii="Arial" w:eastAsia="Arial" w:hAnsi="Arial" w:cs="Arial"/>
          <w:sz w:val="24"/>
          <w:szCs w:val="24"/>
        </w:rPr>
        <w:t>YES</w:t>
      </w:r>
    </w:p>
    <w:p w:rsidR="00D34078" w:rsidRDefault="00D34078">
      <w:pPr>
        <w:spacing w:before="14" w:line="260" w:lineRule="exact"/>
        <w:rPr>
          <w:sz w:val="26"/>
          <w:szCs w:val="26"/>
        </w:rPr>
      </w:pPr>
    </w:p>
    <w:p w:rsidR="00D34078" w:rsidRDefault="00A17AAA">
      <w:pPr>
        <w:ind w:left="820" w:right="209"/>
        <w:rPr>
          <w:rFonts w:ascii="Arial" w:eastAsia="Arial" w:hAnsi="Arial" w:cs="Arial"/>
          <w:sz w:val="24"/>
          <w:szCs w:val="24"/>
        </w:rPr>
      </w:pPr>
      <w:r>
        <w:rPr>
          <w:rFonts w:ascii="Arial" w:eastAsia="Arial" w:hAnsi="Arial" w:cs="Arial"/>
          <w:sz w:val="24"/>
          <w:szCs w:val="24"/>
        </w:rPr>
        <w:t>If YES, please complete a Request for Modification of Approved Protocol, describing the issue and its management.</w:t>
      </w:r>
    </w:p>
    <w:p w:rsidR="00D34078" w:rsidRDefault="00D34078">
      <w:pPr>
        <w:spacing w:before="1" w:line="140" w:lineRule="exact"/>
        <w:rPr>
          <w:sz w:val="15"/>
          <w:szCs w:val="15"/>
        </w:rPr>
      </w:pPr>
    </w:p>
    <w:p w:rsidR="00D34078" w:rsidRDefault="00D34078">
      <w:pPr>
        <w:spacing w:line="200" w:lineRule="exact"/>
      </w:pPr>
    </w:p>
    <w:p w:rsidR="00D34078" w:rsidRDefault="00D34078">
      <w:pPr>
        <w:spacing w:line="200" w:lineRule="exact"/>
      </w:pPr>
    </w:p>
    <w:p w:rsidR="00D34078" w:rsidRDefault="00A17AAA">
      <w:pPr>
        <w:ind w:left="100" w:right="4896"/>
        <w:jc w:val="both"/>
        <w:rPr>
          <w:rFonts w:ascii="Arial" w:eastAsia="Arial" w:hAnsi="Arial" w:cs="Arial"/>
          <w:sz w:val="24"/>
          <w:szCs w:val="24"/>
        </w:rPr>
      </w:pPr>
      <w:r>
        <w:rPr>
          <w:rFonts w:ascii="Arial" w:eastAsia="Arial" w:hAnsi="Arial" w:cs="Arial"/>
          <w:b/>
          <w:sz w:val="24"/>
          <w:szCs w:val="24"/>
        </w:rPr>
        <w:t>Changes in Research Procedures</w:t>
      </w:r>
    </w:p>
    <w:p w:rsidR="00D34078" w:rsidRDefault="00D34078">
      <w:pPr>
        <w:spacing w:before="15" w:line="260" w:lineRule="exact"/>
        <w:rPr>
          <w:sz w:val="26"/>
          <w:szCs w:val="26"/>
        </w:rPr>
      </w:pPr>
    </w:p>
    <w:p w:rsidR="00D34078" w:rsidRDefault="00A17AAA">
      <w:pPr>
        <w:ind w:left="100" w:right="427"/>
        <w:jc w:val="both"/>
        <w:rPr>
          <w:rFonts w:ascii="Arial" w:eastAsia="Arial" w:hAnsi="Arial" w:cs="Arial"/>
          <w:sz w:val="24"/>
          <w:szCs w:val="24"/>
        </w:rPr>
      </w:pPr>
      <w:r>
        <w:rPr>
          <w:rFonts w:ascii="Arial" w:eastAsia="Arial" w:hAnsi="Arial" w:cs="Arial"/>
          <w:sz w:val="24"/>
          <w:szCs w:val="24"/>
        </w:rPr>
        <w:t xml:space="preserve">Have you made any changes in research procedures since the last </w:t>
      </w:r>
      <w:proofErr w:type="gramStart"/>
      <w:r>
        <w:rPr>
          <w:rFonts w:ascii="Arial" w:eastAsia="Arial" w:hAnsi="Arial" w:cs="Arial"/>
          <w:sz w:val="24"/>
          <w:szCs w:val="24"/>
        </w:rPr>
        <w:t>scheduled</w:t>
      </w:r>
      <w:proofErr w:type="gramEnd"/>
    </w:p>
    <w:p w:rsidR="00C00D4B" w:rsidRDefault="00A17AAA">
      <w:pPr>
        <w:spacing w:before="2"/>
        <w:ind w:left="100" w:right="2026"/>
        <w:jc w:val="both"/>
        <w:rPr>
          <w:rFonts w:ascii="Arial" w:eastAsia="Arial" w:hAnsi="Arial" w:cs="Arial"/>
          <w:sz w:val="44"/>
          <w:szCs w:val="44"/>
        </w:rPr>
      </w:pPr>
      <w:r>
        <w:rPr>
          <w:rFonts w:ascii="Arial" w:eastAsia="Arial" w:hAnsi="Arial" w:cs="Arial"/>
          <w:sz w:val="24"/>
          <w:szCs w:val="24"/>
        </w:rPr>
        <w:t xml:space="preserve">IRB review? (Was the proposal modified?)   </w:t>
      </w:r>
    </w:p>
    <w:p w:rsidR="00D34078" w:rsidRDefault="00C00D4B">
      <w:pPr>
        <w:spacing w:before="2"/>
        <w:ind w:left="100" w:right="2026"/>
        <w:jc w:val="both"/>
        <w:rPr>
          <w:rFonts w:ascii="Arial" w:eastAsia="Arial" w:hAnsi="Arial" w:cs="Arial"/>
          <w:sz w:val="24"/>
          <w:szCs w:val="24"/>
        </w:rPr>
      </w:pPr>
      <w:r>
        <w:rPr>
          <w:rFonts w:ascii="Arial" w:eastAsia="Arial" w:hAnsi="Arial" w:cs="Arial"/>
          <w:b/>
          <w:sz w:val="44"/>
          <w:szCs w:val="44"/>
        </w:rPr>
        <w:t xml:space="preserve"> </w:t>
      </w:r>
      <w:sdt>
        <w:sdtPr>
          <w:rPr>
            <w:rFonts w:ascii="Arial" w:eastAsia="Arial" w:hAnsi="Arial" w:cs="Arial"/>
            <w:b/>
            <w:sz w:val="44"/>
            <w:szCs w:val="44"/>
          </w:rPr>
          <w:id w:val="568159844"/>
          <w14:checkbox>
            <w14:checked w14:val="1"/>
            <w14:checkedState w14:val="2612" w14:font="MS Gothic"/>
            <w14:uncheckedState w14:val="2610" w14:font="MS Gothic"/>
          </w14:checkbox>
        </w:sdtPr>
        <w:sdtEndPr/>
        <w:sdtContent>
          <w:r>
            <w:rPr>
              <w:rFonts w:ascii="MS Gothic" w:eastAsia="MS Gothic" w:hAnsi="MS Gothic" w:cs="Arial" w:hint="eastAsia"/>
              <w:b/>
              <w:sz w:val="44"/>
              <w:szCs w:val="44"/>
            </w:rPr>
            <w:t>☒</w:t>
          </w:r>
        </w:sdtContent>
      </w:sdt>
      <w:r w:rsidR="00A17AAA">
        <w:rPr>
          <w:rFonts w:ascii="Arial" w:eastAsia="Arial" w:hAnsi="Arial" w:cs="Arial"/>
          <w:sz w:val="44"/>
          <w:szCs w:val="44"/>
        </w:rPr>
        <w:t xml:space="preserve"> </w:t>
      </w:r>
      <w:r w:rsidR="00A17AAA">
        <w:rPr>
          <w:rFonts w:ascii="Arial" w:eastAsia="Arial" w:hAnsi="Arial" w:cs="Arial"/>
          <w:sz w:val="24"/>
          <w:szCs w:val="24"/>
        </w:rPr>
        <w:t xml:space="preserve">NO        </w:t>
      </w:r>
      <w:sdt>
        <w:sdtPr>
          <w:rPr>
            <w:rFonts w:ascii="Arial" w:eastAsia="Arial" w:hAnsi="Arial" w:cs="Arial"/>
            <w:b/>
            <w:sz w:val="44"/>
            <w:szCs w:val="44"/>
          </w:rPr>
          <w:id w:val="1162741560"/>
          <w14:checkbox>
            <w14:checked w14:val="0"/>
            <w14:checkedState w14:val="2612" w14:font="MS Gothic"/>
            <w14:uncheckedState w14:val="2610" w14:font="MS Gothic"/>
          </w14:checkbox>
        </w:sdtPr>
        <w:sdtEndPr/>
        <w:sdtContent>
          <w:r>
            <w:rPr>
              <w:rFonts w:ascii="MS Gothic" w:eastAsia="MS Gothic" w:hAnsi="MS Gothic" w:cs="Arial" w:hint="eastAsia"/>
              <w:b/>
              <w:sz w:val="44"/>
              <w:szCs w:val="44"/>
            </w:rPr>
            <w:t>☐</w:t>
          </w:r>
        </w:sdtContent>
      </w:sdt>
      <w:r>
        <w:rPr>
          <w:rFonts w:ascii="Arial" w:eastAsia="Arial" w:hAnsi="Arial" w:cs="Arial"/>
          <w:sz w:val="24"/>
          <w:szCs w:val="24"/>
        </w:rPr>
        <w:t xml:space="preserve"> </w:t>
      </w:r>
      <w:r w:rsidR="00A17AAA">
        <w:rPr>
          <w:rFonts w:ascii="Arial" w:eastAsia="Arial" w:hAnsi="Arial" w:cs="Arial"/>
          <w:sz w:val="24"/>
          <w:szCs w:val="24"/>
        </w:rPr>
        <w:t>YES</w:t>
      </w:r>
    </w:p>
    <w:p w:rsidR="00D34078" w:rsidRDefault="00D34078">
      <w:pPr>
        <w:spacing w:before="16" w:line="260" w:lineRule="exact"/>
        <w:rPr>
          <w:sz w:val="26"/>
          <w:szCs w:val="26"/>
        </w:rPr>
      </w:pPr>
    </w:p>
    <w:p w:rsidR="00D34078" w:rsidRDefault="00A17AAA">
      <w:pPr>
        <w:ind w:left="820" w:right="927"/>
        <w:rPr>
          <w:rFonts w:ascii="Arial" w:eastAsia="Arial" w:hAnsi="Arial" w:cs="Arial"/>
          <w:sz w:val="24"/>
          <w:szCs w:val="24"/>
        </w:rPr>
      </w:pPr>
      <w:r>
        <w:rPr>
          <w:rFonts w:ascii="Arial" w:eastAsia="Arial" w:hAnsi="Arial" w:cs="Arial"/>
          <w:i/>
          <w:sz w:val="24"/>
          <w:szCs w:val="24"/>
        </w:rPr>
        <w:t>If YES, describe briefly and attach the IRB approval letter for those changes.</w:t>
      </w:r>
    </w:p>
    <w:p w:rsidR="00D34078" w:rsidRDefault="00D34078">
      <w:pPr>
        <w:spacing w:line="200" w:lineRule="exact"/>
      </w:pPr>
    </w:p>
    <w:p w:rsidR="00D34078" w:rsidRDefault="00D34078">
      <w:pPr>
        <w:spacing w:line="200" w:lineRule="exact"/>
      </w:pPr>
    </w:p>
    <w:p w:rsidR="00D34078" w:rsidRDefault="00D34078">
      <w:pPr>
        <w:spacing w:line="200" w:lineRule="exact"/>
      </w:pPr>
    </w:p>
    <w:p w:rsidR="00D34078" w:rsidRDefault="00D34078">
      <w:pPr>
        <w:spacing w:before="8" w:line="220" w:lineRule="exact"/>
        <w:rPr>
          <w:sz w:val="22"/>
          <w:szCs w:val="22"/>
        </w:rPr>
      </w:pPr>
    </w:p>
    <w:p w:rsidR="00D34078" w:rsidRDefault="00A17AAA">
      <w:pPr>
        <w:ind w:left="100" w:right="331"/>
        <w:rPr>
          <w:rFonts w:ascii="Arial" w:eastAsia="Arial" w:hAnsi="Arial" w:cs="Arial"/>
          <w:sz w:val="24"/>
          <w:szCs w:val="24"/>
        </w:rPr>
      </w:pPr>
      <w:r>
        <w:rPr>
          <w:rFonts w:ascii="Arial" w:eastAsia="Arial" w:hAnsi="Arial" w:cs="Arial"/>
          <w:b/>
          <w:sz w:val="24"/>
          <w:szCs w:val="24"/>
          <w:u w:val="thick" w:color="000000"/>
        </w:rPr>
        <w:t>Continuing review only:</w:t>
      </w:r>
      <w:r>
        <w:rPr>
          <w:rFonts w:ascii="Arial" w:eastAsia="Arial" w:hAnsi="Arial" w:cs="Arial"/>
          <w:b/>
          <w:sz w:val="24"/>
          <w:szCs w:val="24"/>
        </w:rPr>
        <w:t xml:space="preserve">  What is your appraisal of the </w:t>
      </w:r>
      <w:r>
        <w:rPr>
          <w:rFonts w:ascii="Arial" w:eastAsia="Arial" w:hAnsi="Arial" w:cs="Arial"/>
          <w:b/>
          <w:sz w:val="24"/>
          <w:szCs w:val="24"/>
          <w:u w:val="thick" w:color="000000"/>
        </w:rPr>
        <w:t>current</w:t>
      </w:r>
      <w:r>
        <w:rPr>
          <w:rFonts w:ascii="Arial" w:eastAsia="Arial" w:hAnsi="Arial" w:cs="Arial"/>
          <w:b/>
          <w:sz w:val="24"/>
          <w:szCs w:val="24"/>
        </w:rPr>
        <w:t xml:space="preserve"> risk-benefit ratio?</w:t>
      </w:r>
    </w:p>
    <w:p w:rsidR="00C00D4B" w:rsidRPr="00C00D4B" w:rsidRDefault="00C00D4B" w:rsidP="00C00D4B">
      <w:pPr>
        <w:rPr>
          <w:rFonts w:ascii="Arial" w:eastAsia="Arial" w:hAnsi="Arial" w:cs="Arial"/>
          <w:sz w:val="24"/>
          <w:szCs w:val="24"/>
        </w:rPr>
      </w:pPr>
    </w:p>
    <w:p w:rsidR="00D34078" w:rsidRPr="00C00D4B" w:rsidRDefault="004053B5" w:rsidP="00C00D4B">
      <w:pPr>
        <w:rPr>
          <w:rFonts w:ascii="Arial" w:eastAsia="Arial" w:hAnsi="Arial" w:cs="Arial"/>
          <w:sz w:val="24"/>
          <w:szCs w:val="24"/>
        </w:rPr>
      </w:pPr>
      <w:sdt>
        <w:sdtPr>
          <w:rPr>
            <w:rFonts w:ascii="Arial" w:eastAsia="Arial" w:hAnsi="Arial" w:cs="Arial"/>
            <w:b/>
            <w:sz w:val="44"/>
            <w:szCs w:val="44"/>
          </w:rPr>
          <w:id w:val="1821614854"/>
          <w14:checkbox>
            <w14:checked w14:val="1"/>
            <w14:checkedState w14:val="2612" w14:font="MS Gothic"/>
            <w14:uncheckedState w14:val="2610" w14:font="MS Gothic"/>
          </w14:checkbox>
        </w:sdtPr>
        <w:sdtEndPr/>
        <w:sdtContent>
          <w:r w:rsidR="00C00D4B">
            <w:rPr>
              <w:rFonts w:ascii="MS Gothic" w:eastAsia="MS Gothic" w:hAnsi="MS Gothic" w:cs="Arial" w:hint="eastAsia"/>
              <w:b/>
              <w:sz w:val="44"/>
              <w:szCs w:val="44"/>
            </w:rPr>
            <w:t>☒</w:t>
          </w:r>
        </w:sdtContent>
      </w:sdt>
      <w:r w:rsidR="00C00D4B" w:rsidRPr="00C00D4B">
        <w:rPr>
          <w:rFonts w:ascii="Arial" w:eastAsia="Arial" w:hAnsi="Arial" w:cs="Arial"/>
          <w:sz w:val="24"/>
          <w:szCs w:val="24"/>
        </w:rPr>
        <w:t xml:space="preserve"> </w:t>
      </w:r>
      <w:r w:rsidR="00A17AAA" w:rsidRPr="00C00D4B">
        <w:rPr>
          <w:rFonts w:ascii="Arial" w:eastAsia="Arial" w:hAnsi="Arial" w:cs="Arial"/>
          <w:sz w:val="24"/>
          <w:szCs w:val="24"/>
        </w:rPr>
        <w:t>Minimal risk (Potential harm/discomfort not greater than those encountered in everyday life or during routine physical or psychological examinations)</w:t>
      </w:r>
    </w:p>
    <w:p w:rsidR="00D34078" w:rsidRPr="00C00D4B" w:rsidRDefault="00D34078" w:rsidP="00C00D4B">
      <w:pPr>
        <w:rPr>
          <w:rFonts w:ascii="Arial" w:hAnsi="Arial" w:cs="Arial"/>
          <w:sz w:val="24"/>
          <w:szCs w:val="24"/>
        </w:rPr>
      </w:pPr>
    </w:p>
    <w:p w:rsidR="00D34078" w:rsidRPr="00C00D4B" w:rsidRDefault="004053B5" w:rsidP="00C00D4B">
      <w:pPr>
        <w:rPr>
          <w:rFonts w:ascii="Arial" w:eastAsia="Arial" w:hAnsi="Arial" w:cs="Arial"/>
          <w:sz w:val="24"/>
          <w:szCs w:val="24"/>
        </w:rPr>
        <w:sectPr w:rsidR="00D34078" w:rsidRPr="00C00D4B">
          <w:pgSz w:w="12240" w:h="15840"/>
          <w:pgMar w:top="980" w:right="1680" w:bottom="280" w:left="1700" w:header="749" w:footer="0" w:gutter="0"/>
          <w:cols w:space="720"/>
        </w:sectPr>
      </w:pPr>
      <w:sdt>
        <w:sdtPr>
          <w:rPr>
            <w:rFonts w:ascii="Arial" w:eastAsia="Arial" w:hAnsi="Arial" w:cs="Arial"/>
            <w:b/>
            <w:sz w:val="44"/>
            <w:szCs w:val="44"/>
          </w:rPr>
          <w:id w:val="2088191998"/>
          <w14:checkbox>
            <w14:checked w14:val="0"/>
            <w14:checkedState w14:val="2612" w14:font="MS Gothic"/>
            <w14:uncheckedState w14:val="2610" w14:font="MS Gothic"/>
          </w14:checkbox>
        </w:sdtPr>
        <w:sdtEndPr/>
        <w:sdtContent>
          <w:r w:rsidR="00C00D4B">
            <w:rPr>
              <w:rFonts w:ascii="MS Gothic" w:eastAsia="MS Gothic" w:hAnsi="MS Gothic" w:cs="Arial" w:hint="eastAsia"/>
              <w:b/>
              <w:sz w:val="44"/>
              <w:szCs w:val="44"/>
            </w:rPr>
            <w:t>☐</w:t>
          </w:r>
        </w:sdtContent>
      </w:sdt>
      <w:r w:rsidR="00C00D4B" w:rsidRPr="00C00D4B">
        <w:rPr>
          <w:rFonts w:ascii="Arial" w:eastAsia="Arial" w:hAnsi="Arial" w:cs="Arial"/>
          <w:sz w:val="24"/>
          <w:szCs w:val="24"/>
        </w:rPr>
        <w:t xml:space="preserve"> </w:t>
      </w:r>
      <w:r w:rsidR="00A17AAA" w:rsidRPr="00C00D4B">
        <w:rPr>
          <w:rFonts w:ascii="Arial" w:eastAsia="Arial" w:hAnsi="Arial" w:cs="Arial"/>
          <w:sz w:val="24"/>
          <w:szCs w:val="24"/>
        </w:rPr>
        <w:t>Greater than minimal risk but has potential direct benefit</w:t>
      </w:r>
    </w:p>
    <w:p w:rsidR="00D34078" w:rsidRPr="00C00D4B" w:rsidRDefault="00D34078" w:rsidP="00C00D4B">
      <w:pPr>
        <w:rPr>
          <w:rFonts w:ascii="Arial" w:hAnsi="Arial" w:cs="Arial"/>
          <w:sz w:val="24"/>
          <w:szCs w:val="24"/>
        </w:rPr>
      </w:pPr>
    </w:p>
    <w:p w:rsidR="00D34078" w:rsidRPr="00C00D4B" w:rsidRDefault="00D34078" w:rsidP="00C00D4B">
      <w:pPr>
        <w:rPr>
          <w:rFonts w:ascii="Arial" w:hAnsi="Arial" w:cs="Arial"/>
          <w:sz w:val="24"/>
          <w:szCs w:val="24"/>
        </w:rPr>
      </w:pPr>
    </w:p>
    <w:p w:rsidR="00D34078" w:rsidRPr="00C00D4B" w:rsidRDefault="004053B5" w:rsidP="00C00D4B">
      <w:pPr>
        <w:rPr>
          <w:rFonts w:ascii="Arial" w:eastAsia="Arial" w:hAnsi="Arial" w:cs="Arial"/>
          <w:sz w:val="24"/>
          <w:szCs w:val="24"/>
        </w:rPr>
      </w:pPr>
      <w:sdt>
        <w:sdtPr>
          <w:rPr>
            <w:rFonts w:ascii="Arial" w:eastAsia="Arial" w:hAnsi="Arial" w:cs="Arial"/>
            <w:b/>
            <w:sz w:val="44"/>
            <w:szCs w:val="44"/>
          </w:rPr>
          <w:id w:val="689112249"/>
          <w14:checkbox>
            <w14:checked w14:val="0"/>
            <w14:checkedState w14:val="2612" w14:font="MS Gothic"/>
            <w14:uncheckedState w14:val="2610" w14:font="MS Gothic"/>
          </w14:checkbox>
        </w:sdtPr>
        <w:sdtEndPr/>
        <w:sdtContent>
          <w:r w:rsidR="00C00D4B">
            <w:rPr>
              <w:rFonts w:ascii="MS Gothic" w:eastAsia="MS Gothic" w:hAnsi="MS Gothic" w:cs="Arial" w:hint="eastAsia"/>
              <w:b/>
              <w:sz w:val="44"/>
              <w:szCs w:val="44"/>
            </w:rPr>
            <w:t>☐</w:t>
          </w:r>
        </w:sdtContent>
      </w:sdt>
      <w:r>
        <w:rPr>
          <w:rFonts w:ascii="Arial" w:hAnsi="Arial" w:cs="Arial"/>
          <w:sz w:val="24"/>
          <w:szCs w:val="24"/>
        </w:rPr>
        <w:pict>
          <v:group id="_x0000_s1035" style="position:absolute;margin-left:125.65pt;margin-top:13.9pt;width:44.25pt;height:1.2pt;z-index:-251657728;mso-position-horizontal-relative:page;mso-position-vertical-relative:text" coordorigin="2513,278" coordsize="885,24">
            <v:shape id="_x0000_s1037" style="position:absolute;left:3186;top:288;width:202;height:0" coordorigin="3186,288" coordsize="202,0" path="m3186,288r202,e" filled="f" strokeweight="1pt">
              <v:path arrowok="t"/>
            </v:shape>
            <v:shape id="_x0000_s1036" style="position:absolute;left:2520;top:294;width:666;height:0" coordorigin="2520,294" coordsize="666,0" path="m2520,294r666,e" filled="f" strokeweight=".26669mm">
              <v:path arrowok="t"/>
            </v:shape>
            <w10:wrap anchorx="page"/>
          </v:group>
        </w:pict>
      </w:r>
      <w:r w:rsidR="00A17AAA" w:rsidRPr="00C00D4B">
        <w:rPr>
          <w:rFonts w:ascii="Arial" w:eastAsia="Arial" w:hAnsi="Arial" w:cs="Arial"/>
          <w:sz w:val="24"/>
          <w:szCs w:val="24"/>
        </w:rPr>
        <w:t xml:space="preserve">Greater than minimal risk and no direct benefit but with potential to yield </w:t>
      </w:r>
      <w:r w:rsidR="002902FE" w:rsidRPr="00C00D4B">
        <w:rPr>
          <w:rFonts w:ascii="Arial" w:eastAsia="Arial" w:hAnsi="Arial" w:cs="Arial"/>
          <w:sz w:val="24"/>
          <w:szCs w:val="24"/>
        </w:rPr>
        <w:t>generalizable</w:t>
      </w:r>
      <w:r w:rsidR="00A17AAA" w:rsidRPr="00C00D4B">
        <w:rPr>
          <w:rFonts w:ascii="Arial" w:eastAsia="Arial" w:hAnsi="Arial" w:cs="Arial"/>
          <w:sz w:val="24"/>
          <w:szCs w:val="24"/>
        </w:rPr>
        <w:t xml:space="preserve"> knowledge about the subjects’ disorder or condition.</w:t>
      </w:r>
    </w:p>
    <w:p w:rsidR="00D34078" w:rsidRPr="00C00D4B" w:rsidRDefault="00D34078" w:rsidP="00C00D4B">
      <w:pPr>
        <w:rPr>
          <w:rFonts w:ascii="Arial" w:hAnsi="Arial" w:cs="Arial"/>
          <w:sz w:val="24"/>
          <w:szCs w:val="24"/>
        </w:rPr>
      </w:pPr>
    </w:p>
    <w:p w:rsidR="00D34078" w:rsidRPr="00C00D4B" w:rsidRDefault="004053B5" w:rsidP="00C00D4B">
      <w:pPr>
        <w:rPr>
          <w:rFonts w:ascii="Arial" w:eastAsia="Arial" w:hAnsi="Arial" w:cs="Arial"/>
          <w:sz w:val="24"/>
          <w:szCs w:val="24"/>
        </w:rPr>
      </w:pPr>
      <w:sdt>
        <w:sdtPr>
          <w:rPr>
            <w:rFonts w:ascii="Arial" w:eastAsia="Arial" w:hAnsi="Arial" w:cs="Arial"/>
            <w:b/>
            <w:sz w:val="44"/>
            <w:szCs w:val="44"/>
          </w:rPr>
          <w:id w:val="1736894138"/>
          <w14:checkbox>
            <w14:checked w14:val="0"/>
            <w14:checkedState w14:val="2612" w14:font="MS Gothic"/>
            <w14:uncheckedState w14:val="2610" w14:font="MS Gothic"/>
          </w14:checkbox>
        </w:sdtPr>
        <w:sdtEndPr/>
        <w:sdtContent>
          <w:r w:rsidR="002902FE">
            <w:rPr>
              <w:rFonts w:ascii="MS Gothic" w:eastAsia="MS Gothic" w:hAnsi="MS Gothic" w:cs="Arial" w:hint="eastAsia"/>
              <w:b/>
              <w:sz w:val="44"/>
              <w:szCs w:val="44"/>
            </w:rPr>
            <w:t>☐</w:t>
          </w:r>
        </w:sdtContent>
      </w:sdt>
      <w:r>
        <w:rPr>
          <w:rFonts w:ascii="Arial" w:hAnsi="Arial" w:cs="Arial"/>
          <w:sz w:val="24"/>
          <w:szCs w:val="24"/>
        </w:rPr>
        <w:pict>
          <v:group id="_x0000_s1032" style="position:absolute;margin-left:125.65pt;margin-top:13.95pt;width:44.25pt;height:1.15pt;z-index:-251656704;mso-position-horizontal-relative:page;mso-position-vertical-relative:text" coordorigin="2513,279" coordsize="885,23">
            <v:shape id="_x0000_s1034" style="position:absolute;left:3186;top:289;width:202;height:0" coordorigin="3186,289" coordsize="202,0" path="m3186,289r202,e" filled="f" strokeweight="1pt">
              <v:path arrowok="t"/>
            </v:shape>
            <v:shape id="_x0000_s1033" style="position:absolute;left:2520;top:294;width:666;height:0" coordorigin="2520,294" coordsize="666,0" path="m2520,294r666,e" filled="f" strokeweight=".26669mm">
              <v:path arrowok="t"/>
            </v:shape>
            <w10:wrap anchorx="page"/>
          </v:group>
        </w:pict>
      </w:r>
      <w:r w:rsidR="00A17AAA" w:rsidRPr="00C00D4B">
        <w:rPr>
          <w:rFonts w:ascii="Arial" w:eastAsia="Arial" w:hAnsi="Arial" w:cs="Arial"/>
          <w:sz w:val="24"/>
          <w:szCs w:val="24"/>
        </w:rPr>
        <w:t>If risk is greater than minimal, are the risks reasonable in relation to the potential benefits?  Please explain.</w:t>
      </w:r>
    </w:p>
    <w:p w:rsidR="00D34078" w:rsidRDefault="00D34078">
      <w:pPr>
        <w:spacing w:before="17" w:line="260" w:lineRule="exact"/>
        <w:rPr>
          <w:sz w:val="26"/>
          <w:szCs w:val="26"/>
        </w:rPr>
      </w:pPr>
    </w:p>
    <w:p w:rsidR="00D34078" w:rsidRDefault="00A17AAA">
      <w:pPr>
        <w:ind w:left="100" w:right="453"/>
        <w:rPr>
          <w:rFonts w:ascii="Arial" w:eastAsia="Arial" w:hAnsi="Arial" w:cs="Arial"/>
          <w:sz w:val="24"/>
          <w:szCs w:val="24"/>
        </w:rPr>
      </w:pPr>
      <w:r>
        <w:rPr>
          <w:rFonts w:ascii="Arial" w:eastAsia="Arial" w:hAnsi="Arial" w:cs="Arial"/>
          <w:b/>
          <w:sz w:val="24"/>
          <w:szCs w:val="24"/>
          <w:u w:val="thick" w:color="000000"/>
        </w:rPr>
        <w:t>RENEWAL ONLY</w:t>
      </w:r>
      <w:r>
        <w:rPr>
          <w:rFonts w:ascii="Arial" w:eastAsia="Arial" w:hAnsi="Arial" w:cs="Arial"/>
          <w:b/>
          <w:sz w:val="24"/>
          <w:szCs w:val="24"/>
        </w:rPr>
        <w:t>:  ATTACH COMPLETE COPY OF THE CURRENTLY APPROVED PROTOCOL AND CURRENT UNSTAMPED CONSENT FORM.</w:t>
      </w:r>
    </w:p>
    <w:p w:rsidR="00D34078" w:rsidRDefault="00D34078">
      <w:pPr>
        <w:spacing w:before="2" w:line="140" w:lineRule="exact"/>
        <w:rPr>
          <w:sz w:val="15"/>
          <w:szCs w:val="15"/>
        </w:rPr>
      </w:pPr>
    </w:p>
    <w:p w:rsidR="00D34078" w:rsidRDefault="00D34078">
      <w:pPr>
        <w:spacing w:line="200" w:lineRule="exact"/>
      </w:pPr>
    </w:p>
    <w:p w:rsidR="00D34078" w:rsidRDefault="00D34078">
      <w:pPr>
        <w:spacing w:line="200" w:lineRule="exact"/>
      </w:pPr>
    </w:p>
    <w:p w:rsidR="00D34078" w:rsidRDefault="00A17AAA">
      <w:pPr>
        <w:ind w:left="100"/>
        <w:rPr>
          <w:rFonts w:ascii="Arial" w:eastAsia="Arial" w:hAnsi="Arial" w:cs="Arial"/>
          <w:sz w:val="24"/>
          <w:szCs w:val="24"/>
        </w:rPr>
      </w:pPr>
      <w:r>
        <w:rPr>
          <w:rFonts w:ascii="Arial" w:eastAsia="Arial" w:hAnsi="Arial" w:cs="Arial"/>
          <w:b/>
          <w:sz w:val="24"/>
          <w:szCs w:val="24"/>
          <w:u w:val="thick" w:color="000000"/>
        </w:rPr>
        <w:t>RENEWAL WITH MODIFICATION</w:t>
      </w:r>
      <w:r>
        <w:rPr>
          <w:rFonts w:ascii="Arial" w:eastAsia="Arial" w:hAnsi="Arial" w:cs="Arial"/>
          <w:b/>
          <w:sz w:val="24"/>
          <w:szCs w:val="24"/>
        </w:rPr>
        <w:t>:  ATTACH THE FOLLOWING ITEMS</w:t>
      </w:r>
    </w:p>
    <w:p w:rsidR="00D34078" w:rsidRDefault="00A17AAA">
      <w:pPr>
        <w:ind w:left="100"/>
        <w:rPr>
          <w:rFonts w:ascii="Arial" w:eastAsia="Arial" w:hAnsi="Arial" w:cs="Arial"/>
          <w:sz w:val="24"/>
          <w:szCs w:val="24"/>
        </w:rPr>
      </w:pPr>
      <w:r>
        <w:rPr>
          <w:rFonts w:ascii="Arial" w:eastAsia="Arial" w:hAnsi="Arial" w:cs="Arial"/>
          <w:b/>
          <w:sz w:val="24"/>
          <w:szCs w:val="24"/>
        </w:rPr>
        <w:t>-COMPLETE COPY OF CURRENTLY APPROVED PROTOCOL,</w:t>
      </w:r>
    </w:p>
    <w:p w:rsidR="00D34078" w:rsidRDefault="00A17AAA">
      <w:pPr>
        <w:ind w:left="100"/>
        <w:rPr>
          <w:rFonts w:ascii="Arial" w:eastAsia="Arial" w:hAnsi="Arial" w:cs="Arial"/>
          <w:sz w:val="24"/>
          <w:szCs w:val="24"/>
        </w:rPr>
      </w:pPr>
      <w:r>
        <w:rPr>
          <w:rFonts w:ascii="Arial" w:eastAsia="Arial" w:hAnsi="Arial" w:cs="Arial"/>
          <w:b/>
          <w:sz w:val="24"/>
          <w:szCs w:val="24"/>
        </w:rPr>
        <w:t>-FORM:  MODIFICATION OF APPROVED PROTOCOL, AND</w:t>
      </w:r>
    </w:p>
    <w:p w:rsidR="00D34078" w:rsidRDefault="00A17AAA">
      <w:pPr>
        <w:ind w:left="100"/>
        <w:rPr>
          <w:rFonts w:ascii="Arial" w:eastAsia="Arial" w:hAnsi="Arial" w:cs="Arial"/>
          <w:sz w:val="24"/>
          <w:szCs w:val="24"/>
        </w:rPr>
      </w:pPr>
      <w:r>
        <w:rPr>
          <w:rFonts w:ascii="Arial" w:eastAsia="Arial" w:hAnsi="Arial" w:cs="Arial"/>
          <w:b/>
          <w:sz w:val="24"/>
          <w:szCs w:val="24"/>
        </w:rPr>
        <w:t>-CURRENT UNSTAMPED CONSENT FORM.</w:t>
      </w:r>
    </w:p>
    <w:p w:rsidR="00D34078" w:rsidRDefault="00D34078">
      <w:pPr>
        <w:spacing w:before="3" w:line="140" w:lineRule="exact"/>
        <w:rPr>
          <w:sz w:val="15"/>
          <w:szCs w:val="15"/>
        </w:rPr>
      </w:pPr>
    </w:p>
    <w:p w:rsidR="00D34078" w:rsidRDefault="00D34078">
      <w:pPr>
        <w:spacing w:line="200" w:lineRule="exact"/>
      </w:pPr>
    </w:p>
    <w:p w:rsidR="00D34078" w:rsidRDefault="00D34078">
      <w:pPr>
        <w:spacing w:line="200" w:lineRule="exact"/>
      </w:pPr>
    </w:p>
    <w:p w:rsidR="00D34078" w:rsidRDefault="00A17AAA">
      <w:pPr>
        <w:spacing w:line="300" w:lineRule="exact"/>
        <w:ind w:left="100"/>
        <w:rPr>
          <w:rFonts w:ascii="Arial" w:eastAsia="Arial" w:hAnsi="Arial" w:cs="Arial"/>
          <w:sz w:val="28"/>
          <w:szCs w:val="28"/>
        </w:rPr>
      </w:pPr>
      <w:r>
        <w:rPr>
          <w:rFonts w:ascii="Arial" w:eastAsia="Arial" w:hAnsi="Arial" w:cs="Arial"/>
          <w:b/>
          <w:w w:val="99"/>
          <w:position w:val="-1"/>
          <w:sz w:val="28"/>
          <w:szCs w:val="28"/>
        </w:rPr>
        <w:t>Signature</w:t>
      </w:r>
    </w:p>
    <w:p w:rsidR="00D34078" w:rsidRDefault="00D34078">
      <w:pPr>
        <w:spacing w:before="7" w:line="160" w:lineRule="exact"/>
        <w:rPr>
          <w:sz w:val="17"/>
          <w:szCs w:val="17"/>
        </w:rPr>
      </w:pPr>
    </w:p>
    <w:p w:rsidR="00D34078" w:rsidRPr="002902FE" w:rsidRDefault="00D34078" w:rsidP="002902FE">
      <w:pPr>
        <w:rPr>
          <w:rFonts w:ascii="Arial" w:hAnsi="Arial" w:cs="Arial"/>
          <w:sz w:val="24"/>
          <w:szCs w:val="24"/>
        </w:rPr>
      </w:pPr>
    </w:p>
    <w:p w:rsidR="00D34078" w:rsidRPr="002902FE" w:rsidRDefault="002902FE" w:rsidP="002902FE">
      <w:pPr>
        <w:rPr>
          <w:rFonts w:ascii="Arial" w:hAnsi="Arial" w:cs="Arial"/>
          <w:sz w:val="24"/>
          <w:szCs w:val="24"/>
        </w:rPr>
      </w:pPr>
      <w:r w:rsidRPr="002902FE">
        <w:rPr>
          <w:rFonts w:ascii="Arial" w:hAnsi="Arial" w:cs="Arial"/>
          <w:sz w:val="24"/>
          <w:szCs w:val="24"/>
        </w:rPr>
        <w:tab/>
        <w:t xml:space="preserve">Edward </w:t>
      </w:r>
      <w:proofErr w:type="spellStart"/>
      <w:r w:rsidRPr="002902FE">
        <w:rPr>
          <w:rFonts w:ascii="Arial" w:hAnsi="Arial" w:cs="Arial"/>
          <w:sz w:val="24"/>
          <w:szCs w:val="24"/>
        </w:rPr>
        <w:t>Sazonov</w:t>
      </w:r>
      <w:proofErr w:type="spellEnd"/>
    </w:p>
    <w:p w:rsidR="00D34078" w:rsidRDefault="004053B5">
      <w:pPr>
        <w:spacing w:before="29" w:line="260" w:lineRule="exact"/>
        <w:ind w:left="100"/>
        <w:rPr>
          <w:rFonts w:ascii="Arial" w:eastAsia="Arial" w:hAnsi="Arial" w:cs="Arial"/>
          <w:sz w:val="24"/>
          <w:szCs w:val="24"/>
        </w:rPr>
      </w:pPr>
      <w:r>
        <w:pict>
          <v:group id="_x0000_s1030" style="position:absolute;left:0;text-align:left;margin-left:88.5pt;margin-top:.85pt;width:435.05pt;height:0;z-index:-251655680;mso-position-horizontal-relative:page" coordorigin="1770,17" coordsize="8701,0">
            <v:shape id="_x0000_s1031" style="position:absolute;left:1770;top:17;width:8701;height:0" coordorigin="1770,17" coordsize="8701,0" path="m1770,17r8701,e" filled="f" strokeweight="1.6pt">
              <v:path arrowok="t"/>
            </v:shape>
            <w10:wrap anchorx="page"/>
          </v:group>
        </w:pict>
      </w:r>
      <w:r>
        <w:pict>
          <v:group id="_x0000_s1026" style="position:absolute;left:0;text-align:left;margin-left:89.6pt;margin-top:41.5pt;width:421.15pt;height:1.2pt;z-index:-251654656;mso-position-horizontal-relative:page" coordorigin="1792,830" coordsize="8423,24">
            <v:shape id="_x0000_s1029" style="position:absolute;left:8340;top:840;width:402;height:0" coordorigin="8340,840" coordsize="402,0" path="m8340,840r402,e" filled="f" strokeweight="1pt">
              <v:path arrowok="t"/>
            </v:shape>
            <v:shape id="_x0000_s1028" style="position:absolute;left:1800;top:846;width:6538;height:0" coordorigin="1800,846" coordsize="6538,0" path="m1800,846r6538,e" filled="f" strokeweight=".26669mm">
              <v:path arrowok="t"/>
            </v:shape>
            <v:shape id="_x0000_s1027" style="position:absolute;left:8742;top:846;width:1466;height:0" coordorigin="8742,846" coordsize="1466,0" path="m8742,846r1466,e" filled="f" strokeweight=".26669mm">
              <v:path arrowok="t"/>
            </v:shape>
            <w10:wrap anchorx="page"/>
          </v:group>
        </w:pict>
      </w:r>
      <w:r w:rsidR="00A17AAA">
        <w:rPr>
          <w:rFonts w:ascii="Arial" w:eastAsia="Arial" w:hAnsi="Arial" w:cs="Arial"/>
          <w:position w:val="-1"/>
          <w:sz w:val="24"/>
          <w:szCs w:val="24"/>
        </w:rPr>
        <w:t>Typed name of Principal Investigator</w:t>
      </w:r>
    </w:p>
    <w:p w:rsidR="00D34078" w:rsidRDefault="00D34078">
      <w:pPr>
        <w:spacing w:before="8" w:line="120" w:lineRule="exact"/>
        <w:rPr>
          <w:sz w:val="12"/>
          <w:szCs w:val="12"/>
        </w:rPr>
      </w:pPr>
    </w:p>
    <w:p w:rsidR="00D34078" w:rsidRDefault="00D34078">
      <w:pPr>
        <w:spacing w:line="200" w:lineRule="exact"/>
      </w:pPr>
    </w:p>
    <w:p w:rsidR="00D34078" w:rsidRDefault="00D34078">
      <w:pPr>
        <w:spacing w:line="200" w:lineRule="exact"/>
      </w:pPr>
    </w:p>
    <w:p w:rsidR="00D34078" w:rsidRDefault="00A17AAA">
      <w:pPr>
        <w:spacing w:before="29"/>
        <w:ind w:left="100"/>
        <w:rPr>
          <w:rFonts w:ascii="Arial" w:eastAsia="Arial" w:hAnsi="Arial" w:cs="Arial"/>
          <w:sz w:val="24"/>
          <w:szCs w:val="24"/>
        </w:rPr>
      </w:pPr>
      <w:r>
        <w:rPr>
          <w:rFonts w:ascii="Arial" w:eastAsia="Arial" w:hAnsi="Arial" w:cs="Arial"/>
          <w:sz w:val="24"/>
          <w:szCs w:val="24"/>
        </w:rPr>
        <w:t>Signature of Principal Investigator</w:t>
      </w:r>
    </w:p>
    <w:p w:rsidR="00D34078" w:rsidRDefault="00D34078">
      <w:pPr>
        <w:spacing w:before="16" w:line="260" w:lineRule="exact"/>
        <w:rPr>
          <w:sz w:val="26"/>
          <w:szCs w:val="26"/>
        </w:rPr>
      </w:pPr>
    </w:p>
    <w:p w:rsidR="00D34078" w:rsidRDefault="00A17AAA">
      <w:pPr>
        <w:tabs>
          <w:tab w:val="left" w:pos="4620"/>
        </w:tabs>
        <w:ind w:left="100"/>
        <w:rPr>
          <w:rFonts w:ascii="Arial" w:eastAsia="Arial" w:hAnsi="Arial" w:cs="Arial"/>
          <w:sz w:val="24"/>
          <w:szCs w:val="24"/>
        </w:rPr>
      </w:pPr>
      <w:r>
        <w:rPr>
          <w:rFonts w:ascii="Arial" w:eastAsia="Arial" w:hAnsi="Arial" w:cs="Arial"/>
          <w:sz w:val="24"/>
          <w:szCs w:val="24"/>
        </w:rPr>
        <w:t xml:space="preserve">Date Submitted:  </w:t>
      </w:r>
      <w:r>
        <w:rPr>
          <w:rFonts w:ascii="Arial" w:eastAsia="Arial" w:hAnsi="Arial" w:cs="Arial"/>
          <w:sz w:val="24"/>
          <w:szCs w:val="24"/>
          <w:u w:val="single" w:color="000000"/>
        </w:rPr>
        <w:t xml:space="preserve"> </w:t>
      </w:r>
      <w:r>
        <w:rPr>
          <w:rFonts w:ascii="Arial" w:eastAsia="Arial" w:hAnsi="Arial" w:cs="Arial"/>
          <w:sz w:val="24"/>
          <w:szCs w:val="24"/>
          <w:u w:val="single" w:color="000000"/>
        </w:rPr>
        <w:tab/>
      </w:r>
    </w:p>
    <w:sectPr w:rsidR="00D34078">
      <w:pgSz w:w="12240" w:h="15840"/>
      <w:pgMar w:top="980" w:right="1680" w:bottom="280" w:left="1700" w:header="749"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53B5" w:rsidRDefault="004053B5">
      <w:r>
        <w:separator/>
      </w:r>
    </w:p>
  </w:endnote>
  <w:endnote w:type="continuationSeparator" w:id="0">
    <w:p w:rsidR="004053B5" w:rsidRDefault="004053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53B5" w:rsidRDefault="004053B5">
      <w:r>
        <w:separator/>
      </w:r>
    </w:p>
  </w:footnote>
  <w:footnote w:type="continuationSeparator" w:id="0">
    <w:p w:rsidR="004053B5" w:rsidRDefault="004053B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4078" w:rsidRDefault="004053B5">
    <w:pPr>
      <w:spacing w:line="200" w:lineRule="exact"/>
    </w:pPr>
    <w:r>
      <w:pict>
        <v:shapetype id="_x0000_t202" coordsize="21600,21600" o:spt="202" path="m,l,21600r21600,l21600,xe">
          <v:stroke joinstyle="miter"/>
          <v:path gradientshapeok="t" o:connecttype="rect"/>
        </v:shapetype>
        <v:shape id="_x0000_s2049" type="#_x0000_t202" style="position:absolute;margin-left:514.05pt;margin-top:36.45pt;width:10pt;height:14pt;z-index:-251658752;mso-position-horizontal-relative:page;mso-position-vertical-relative:page" filled="f" stroked="f">
          <v:textbox inset="0,0,0,0">
            <w:txbxContent>
              <w:p w:rsidR="00D34078" w:rsidRDefault="00A17AAA">
                <w:pPr>
                  <w:spacing w:line="260" w:lineRule="exact"/>
                  <w:ind w:left="40"/>
                  <w:rPr>
                    <w:sz w:val="24"/>
                    <w:szCs w:val="24"/>
                  </w:rPr>
                </w:pPr>
                <w:r>
                  <w:fldChar w:fldCharType="begin"/>
                </w:r>
                <w:r>
                  <w:rPr>
                    <w:sz w:val="24"/>
                    <w:szCs w:val="24"/>
                  </w:rPr>
                  <w:instrText xml:space="preserve"> PAGE </w:instrText>
                </w:r>
                <w:r>
                  <w:fldChar w:fldCharType="separate"/>
                </w:r>
                <w:r w:rsidR="00D36E37">
                  <w:rPr>
                    <w:noProof/>
                    <w:sz w:val="24"/>
                    <w:szCs w:val="24"/>
                  </w:rPr>
                  <w:t>6</w:t>
                </w:r>
                <w: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F178AD"/>
    <w:multiLevelType w:val="hybridMultilevel"/>
    <w:tmpl w:val="E89E71F0"/>
    <w:lvl w:ilvl="0" w:tplc="E8DE4510">
      <w:numFmt w:val="bullet"/>
      <w:lvlText w:val=""/>
      <w:lvlJc w:val="left"/>
      <w:pPr>
        <w:ind w:left="460" w:hanging="360"/>
      </w:pPr>
      <w:rPr>
        <w:rFonts w:ascii="Wingdings" w:eastAsia="Arial" w:hAnsi="Wingdings" w:cs="Arial" w:hint="default"/>
      </w:rPr>
    </w:lvl>
    <w:lvl w:ilvl="1" w:tplc="04090003" w:tentative="1">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1" w15:restartNumberingAfterBreak="0">
    <w:nsid w:val="33A32D10"/>
    <w:multiLevelType w:val="multilevel"/>
    <w:tmpl w:val="EAFC802C"/>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4078"/>
    <w:rsid w:val="002902FE"/>
    <w:rsid w:val="002D05CC"/>
    <w:rsid w:val="004053B5"/>
    <w:rsid w:val="00441CA8"/>
    <w:rsid w:val="00473AA2"/>
    <w:rsid w:val="00756292"/>
    <w:rsid w:val="00A17AAA"/>
    <w:rsid w:val="00A26444"/>
    <w:rsid w:val="00C00D4B"/>
    <w:rsid w:val="00D34078"/>
    <w:rsid w:val="00D36E37"/>
    <w:rsid w:val="00DE2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F629021"/>
  <w15:docId w15:val="{4F546084-6DB2-4BD7-B1F0-8ED290C4B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table" w:styleId="TableGrid">
    <w:name w:val="Table Grid"/>
    <w:basedOn w:val="TableNormal"/>
    <w:uiPriority w:val="59"/>
    <w:rsid w:val="002D05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2D05CC"/>
    <w:rPr>
      <w:rFonts w:ascii="Arial" w:hAnsi="Arial" w:cs="Arial" w:hint="default"/>
      <w:b w:val="0"/>
      <w:bCs w:val="0"/>
      <w:i w:val="0"/>
      <w:iCs w:val="0"/>
      <w:color w:val="000000"/>
      <w:sz w:val="24"/>
      <w:szCs w:val="24"/>
    </w:rPr>
  </w:style>
  <w:style w:type="paragraph" w:styleId="ListParagraph">
    <w:name w:val="List Paragraph"/>
    <w:basedOn w:val="Normal"/>
    <w:uiPriority w:val="34"/>
    <w:qFormat/>
    <w:rsid w:val="00A264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2953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1156</Words>
  <Characters>6593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The University of Alabama</Company>
  <LinksUpToDate>false</LinksUpToDate>
  <CharactersWithSpaces>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SERC ACER 1</dc:creator>
  <cp:lastModifiedBy>Hossain, Delwar</cp:lastModifiedBy>
  <cp:revision>3</cp:revision>
  <dcterms:created xsi:type="dcterms:W3CDTF">2019-01-22T17:18:00Z</dcterms:created>
  <dcterms:modified xsi:type="dcterms:W3CDTF">2019-01-25T16:18:00Z</dcterms:modified>
</cp:coreProperties>
</file>